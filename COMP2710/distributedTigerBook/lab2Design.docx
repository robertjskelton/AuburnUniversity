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5B4391" w14:textId="204AF0FC" w:rsidR="00215269" w:rsidRPr="00734671" w:rsidRDefault="00215269" w:rsidP="00A33FD5">
      <w:pPr>
        <w:widowControl w:val="0"/>
        <w:autoSpaceDE w:val="0"/>
        <w:autoSpaceDN w:val="0"/>
        <w:adjustRightInd w:val="0"/>
        <w:spacing w:after="240" w:line="480" w:lineRule="auto"/>
        <w:jc w:val="center"/>
        <w:rPr>
          <w:rFonts w:ascii="Times" w:hAnsi="Times" w:cs="Arial"/>
          <w:b/>
          <w:sz w:val="40"/>
          <w:u w:val="single"/>
        </w:rPr>
      </w:pPr>
      <w:r w:rsidRPr="00734671">
        <w:rPr>
          <w:rFonts w:ascii="Times" w:hAnsi="Times" w:cs="Arial"/>
          <w:b/>
          <w:sz w:val="40"/>
          <w:u w:val="single"/>
        </w:rPr>
        <w:t xml:space="preserve">Distributed </w:t>
      </w:r>
      <w:proofErr w:type="spellStart"/>
      <w:r w:rsidRPr="00734671">
        <w:rPr>
          <w:rFonts w:ascii="Times" w:hAnsi="Times" w:cs="Arial"/>
          <w:b/>
          <w:sz w:val="40"/>
          <w:u w:val="single"/>
        </w:rPr>
        <w:t>TigerBook</w:t>
      </w:r>
      <w:proofErr w:type="spellEnd"/>
      <w:r w:rsidRPr="00734671">
        <w:rPr>
          <w:rFonts w:ascii="Times" w:hAnsi="Times" w:cs="Arial"/>
          <w:b/>
          <w:sz w:val="40"/>
          <w:u w:val="single"/>
        </w:rPr>
        <w:t xml:space="preserve"> Messaging System</w:t>
      </w:r>
    </w:p>
    <w:p w14:paraId="13A9FA3F" w14:textId="77777777" w:rsidR="00215269" w:rsidRPr="00734671" w:rsidRDefault="00215269"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Robert Skelton</w:t>
      </w:r>
    </w:p>
    <w:p w14:paraId="63990108" w14:textId="07B0B3EB" w:rsidR="00193C52" w:rsidRDefault="00193C52" w:rsidP="00A33FD5">
      <w:pPr>
        <w:widowControl w:val="0"/>
        <w:autoSpaceDE w:val="0"/>
        <w:autoSpaceDN w:val="0"/>
        <w:adjustRightInd w:val="0"/>
        <w:spacing w:after="240" w:line="480" w:lineRule="auto"/>
        <w:rPr>
          <w:rFonts w:ascii="Times" w:hAnsi="Times" w:cs="Arial"/>
          <w:sz w:val="28"/>
        </w:rPr>
      </w:pPr>
      <w:r>
        <w:rPr>
          <w:rFonts w:ascii="Times" w:hAnsi="Times" w:cs="Arial"/>
          <w:sz w:val="28"/>
        </w:rPr>
        <w:t>COMP-2710</w:t>
      </w:r>
    </w:p>
    <w:p w14:paraId="2E79CB7C" w14:textId="7FC985D7" w:rsidR="00215269" w:rsidRPr="00734671" w:rsidRDefault="00215269"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 xml:space="preserve">Lab 2 </w:t>
      </w:r>
    </w:p>
    <w:p w14:paraId="6D3C1373" w14:textId="59C8A74E" w:rsidR="00215269" w:rsidRPr="00734671" w:rsidRDefault="005B5E09" w:rsidP="00A33FD5">
      <w:pPr>
        <w:widowControl w:val="0"/>
        <w:autoSpaceDE w:val="0"/>
        <w:autoSpaceDN w:val="0"/>
        <w:adjustRightInd w:val="0"/>
        <w:spacing w:after="240" w:line="480" w:lineRule="auto"/>
        <w:rPr>
          <w:rFonts w:ascii="Times" w:hAnsi="Times" w:cs="Arial"/>
          <w:sz w:val="28"/>
        </w:rPr>
      </w:pPr>
      <w:r>
        <w:rPr>
          <w:rFonts w:ascii="Times" w:hAnsi="Times" w:cs="Arial"/>
          <w:sz w:val="28"/>
        </w:rPr>
        <w:t>10.28</w:t>
      </w:r>
      <w:r w:rsidR="000E5775" w:rsidRPr="00734671">
        <w:rPr>
          <w:rFonts w:ascii="Times" w:hAnsi="Times" w:cs="Arial"/>
          <w:sz w:val="28"/>
        </w:rPr>
        <w:t>.13</w:t>
      </w:r>
    </w:p>
    <w:p w14:paraId="34C313B2" w14:textId="77777777" w:rsidR="00215269" w:rsidRPr="00734671" w:rsidRDefault="00215269" w:rsidP="00A33FD5">
      <w:pPr>
        <w:widowControl w:val="0"/>
        <w:autoSpaceDE w:val="0"/>
        <w:autoSpaceDN w:val="0"/>
        <w:adjustRightInd w:val="0"/>
        <w:spacing w:after="240" w:line="480" w:lineRule="auto"/>
        <w:jc w:val="center"/>
        <w:rPr>
          <w:rFonts w:ascii="Times" w:hAnsi="Times" w:cs="Arial"/>
          <w:b/>
          <w:sz w:val="36"/>
          <w:szCs w:val="32"/>
          <w:u w:val="single"/>
        </w:rPr>
      </w:pPr>
      <w:r w:rsidRPr="00734671">
        <w:rPr>
          <w:rFonts w:ascii="Times" w:hAnsi="Times" w:cs="Arial"/>
          <w:b/>
          <w:sz w:val="36"/>
          <w:szCs w:val="32"/>
          <w:u w:val="single"/>
        </w:rPr>
        <w:t>Part 1: Analysis</w:t>
      </w:r>
    </w:p>
    <w:p w14:paraId="3AD76350" w14:textId="31AC0D6F" w:rsidR="00215269" w:rsidRPr="00734671" w:rsidRDefault="00215269"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The following are the use cases for the</w:t>
      </w:r>
      <w:r w:rsidR="001F733D" w:rsidRPr="00734671">
        <w:rPr>
          <w:rFonts w:ascii="Times" w:hAnsi="Times" w:cs="Arial"/>
          <w:sz w:val="28"/>
        </w:rPr>
        <w:t xml:space="preserve"> Distributed</w:t>
      </w:r>
      <w:r w:rsidRPr="00734671">
        <w:rPr>
          <w:rFonts w:ascii="Times" w:hAnsi="Times" w:cs="Arial"/>
          <w:sz w:val="28"/>
        </w:rPr>
        <w:t xml:space="preserve"> </w:t>
      </w:r>
      <w:proofErr w:type="spellStart"/>
      <w:r w:rsidRPr="00734671">
        <w:rPr>
          <w:rFonts w:ascii="Times" w:hAnsi="Times" w:cs="Arial"/>
          <w:sz w:val="28"/>
        </w:rPr>
        <w:t>TigerBook</w:t>
      </w:r>
      <w:proofErr w:type="spellEnd"/>
      <w:r w:rsidRPr="00734671">
        <w:rPr>
          <w:rFonts w:ascii="Times" w:hAnsi="Times" w:cs="Arial"/>
          <w:sz w:val="28"/>
        </w:rPr>
        <w:t xml:space="preserve"> Messaging System:</w:t>
      </w:r>
    </w:p>
    <w:p w14:paraId="7409D11F" w14:textId="04C9DB59" w:rsidR="00215269" w:rsidRPr="00734671" w:rsidRDefault="00215269" w:rsidP="00A33FD5">
      <w:pPr>
        <w:widowControl w:val="0"/>
        <w:tabs>
          <w:tab w:val="left" w:pos="220"/>
          <w:tab w:val="left" w:pos="720"/>
        </w:tabs>
        <w:autoSpaceDE w:val="0"/>
        <w:autoSpaceDN w:val="0"/>
        <w:adjustRightInd w:val="0"/>
        <w:spacing w:after="240" w:line="480" w:lineRule="auto"/>
        <w:rPr>
          <w:rFonts w:ascii="Times" w:hAnsi="Times" w:cs="Arial"/>
          <w:sz w:val="28"/>
        </w:rPr>
      </w:pPr>
      <w:r w:rsidRPr="00734671">
        <w:rPr>
          <w:rFonts w:ascii="Times" w:hAnsi="Times" w:cs="Arial"/>
          <w:b/>
          <w:sz w:val="28"/>
        </w:rPr>
        <w:t>Create new user</w:t>
      </w:r>
      <w:r w:rsidR="00980F39" w:rsidRPr="00734671">
        <w:rPr>
          <w:rFonts w:ascii="Times" w:hAnsi="Times" w:cs="Arial"/>
          <w:b/>
          <w:sz w:val="28"/>
        </w:rPr>
        <w:t>:</w:t>
      </w:r>
      <w:r w:rsidR="00980F39" w:rsidRPr="00734671">
        <w:rPr>
          <w:rFonts w:ascii="Times" w:hAnsi="Times" w:cs="Arial"/>
          <w:sz w:val="28"/>
        </w:rPr>
        <w:t xml:space="preserve"> This only happens on startup. The user will be prompted to make an account when the program is initially launched, and cannot create a new user or log out while the program is running. To create a different user, you will have to quit the program or run the program on another computer.</w:t>
      </w:r>
      <w:r w:rsidRPr="00734671">
        <w:rPr>
          <w:rFonts w:ascii="Times" w:hAnsi="Times" w:cs="Arial"/>
          <w:sz w:val="28"/>
        </w:rPr>
        <w:t xml:space="preserve"> </w:t>
      </w:r>
    </w:p>
    <w:p w14:paraId="56B78B9E" w14:textId="2A8F3E51" w:rsidR="00215269" w:rsidRPr="00734671" w:rsidRDefault="00215269" w:rsidP="00A33FD5">
      <w:pPr>
        <w:widowControl w:val="0"/>
        <w:tabs>
          <w:tab w:val="left" w:pos="220"/>
          <w:tab w:val="left" w:pos="720"/>
        </w:tabs>
        <w:autoSpaceDE w:val="0"/>
        <w:autoSpaceDN w:val="0"/>
        <w:adjustRightInd w:val="0"/>
        <w:spacing w:after="240" w:line="480" w:lineRule="auto"/>
        <w:rPr>
          <w:rFonts w:ascii="Times" w:hAnsi="Times" w:cs="Arial"/>
          <w:sz w:val="28"/>
        </w:rPr>
      </w:pPr>
      <w:r w:rsidRPr="00734671">
        <w:rPr>
          <w:rFonts w:ascii="Times" w:hAnsi="Times" w:cs="Arial"/>
          <w:b/>
          <w:sz w:val="28"/>
        </w:rPr>
        <w:t xml:space="preserve">Add </w:t>
      </w:r>
      <w:r w:rsidR="00980F39" w:rsidRPr="00734671">
        <w:rPr>
          <w:rFonts w:ascii="Times" w:hAnsi="Times" w:cs="Arial"/>
          <w:b/>
          <w:sz w:val="28"/>
        </w:rPr>
        <w:t>post</w:t>
      </w:r>
      <w:r w:rsidRPr="00734671">
        <w:rPr>
          <w:rFonts w:ascii="Times" w:hAnsi="Times" w:cs="Arial"/>
          <w:b/>
          <w:sz w:val="28"/>
        </w:rPr>
        <w:t>:</w:t>
      </w:r>
      <w:r w:rsidRPr="00734671">
        <w:rPr>
          <w:rFonts w:ascii="Times" w:hAnsi="Times" w:cs="Arial"/>
          <w:sz w:val="28"/>
        </w:rPr>
        <w:t xml:space="preserve"> Posting allows only friends to see the message</w:t>
      </w:r>
      <w:r w:rsidR="00980F39" w:rsidRPr="00734671">
        <w:rPr>
          <w:rFonts w:ascii="Times" w:hAnsi="Times" w:cs="Arial"/>
          <w:sz w:val="28"/>
        </w:rPr>
        <w:t>. T</w:t>
      </w:r>
      <w:r w:rsidRPr="00734671">
        <w:rPr>
          <w:rFonts w:ascii="Times" w:hAnsi="Times" w:cs="Arial"/>
          <w:sz w:val="28"/>
        </w:rPr>
        <w:t>he user will write a message of any number of lines. If the message cont</w:t>
      </w:r>
      <w:r w:rsidR="00AD221B" w:rsidRPr="00734671">
        <w:rPr>
          <w:rFonts w:ascii="Times" w:hAnsi="Times" w:cs="Arial"/>
          <w:sz w:val="28"/>
        </w:rPr>
        <w:t>ains any restricted characters, which are “{&lt;”</w:t>
      </w:r>
      <w:r w:rsidR="003E637E">
        <w:rPr>
          <w:rFonts w:ascii="Times" w:hAnsi="Times" w:cs="Arial"/>
          <w:sz w:val="28"/>
        </w:rPr>
        <w:t>,</w:t>
      </w:r>
      <w:r w:rsidR="00AD221B" w:rsidRPr="00734671">
        <w:rPr>
          <w:rFonts w:ascii="Times" w:hAnsi="Times" w:cs="Arial"/>
          <w:sz w:val="28"/>
        </w:rPr>
        <w:t xml:space="preserve"> “&gt;}”,</w:t>
      </w:r>
      <w:r w:rsidRPr="00734671">
        <w:rPr>
          <w:rFonts w:ascii="Times" w:hAnsi="Times" w:cs="Arial"/>
          <w:sz w:val="28"/>
        </w:rPr>
        <w:t>"{[",</w:t>
      </w:r>
      <w:r w:rsidR="00AD221B" w:rsidRPr="00734671">
        <w:rPr>
          <w:rFonts w:ascii="Times" w:hAnsi="Times" w:cs="Arial"/>
          <w:sz w:val="28"/>
        </w:rPr>
        <w:t xml:space="preserve"> and "]}"</w:t>
      </w:r>
      <w:r w:rsidRPr="00734671">
        <w:rPr>
          <w:rFonts w:ascii="Times" w:hAnsi="Times" w:cs="Arial"/>
          <w:sz w:val="28"/>
        </w:rPr>
        <w:t xml:space="preserve">, that line will be </w:t>
      </w:r>
      <w:r w:rsidRPr="00734671">
        <w:rPr>
          <w:rFonts w:ascii="Times" w:hAnsi="Times" w:cs="Arial"/>
          <w:sz w:val="28"/>
        </w:rPr>
        <w:lastRenderedPageBreak/>
        <w:t>rejected, but the user will still be able to submit more. When submitted, the message will appear on the user's wall and on the homepages specified by the posting style (i.e. post</w:t>
      </w:r>
      <w:r w:rsidR="00AD221B" w:rsidRPr="00734671">
        <w:rPr>
          <w:rFonts w:ascii="Times" w:hAnsi="Times" w:cs="Arial"/>
          <w:sz w:val="28"/>
        </w:rPr>
        <w:t xml:space="preserve">ing or tweeting). </w:t>
      </w:r>
    </w:p>
    <w:p w14:paraId="088F0C3B" w14:textId="60B3C6F5" w:rsidR="002B34B6" w:rsidRPr="00734671" w:rsidRDefault="002B34B6" w:rsidP="00A33FD5">
      <w:pPr>
        <w:widowControl w:val="0"/>
        <w:tabs>
          <w:tab w:val="left" w:pos="220"/>
          <w:tab w:val="left" w:pos="720"/>
        </w:tabs>
        <w:autoSpaceDE w:val="0"/>
        <w:autoSpaceDN w:val="0"/>
        <w:adjustRightInd w:val="0"/>
        <w:spacing w:after="240" w:line="480" w:lineRule="auto"/>
        <w:rPr>
          <w:rFonts w:ascii="Times" w:hAnsi="Times" w:cs="Arial"/>
          <w:sz w:val="28"/>
        </w:rPr>
      </w:pPr>
      <w:r w:rsidRPr="00734671">
        <w:rPr>
          <w:rFonts w:ascii="Times" w:hAnsi="Times" w:cs="Arial"/>
          <w:b/>
          <w:sz w:val="28"/>
        </w:rPr>
        <w:t>Add tweet:</w:t>
      </w:r>
      <w:r w:rsidRPr="00734671">
        <w:rPr>
          <w:rFonts w:ascii="Times" w:hAnsi="Times" w:cs="Arial"/>
          <w:sz w:val="28"/>
        </w:rPr>
        <w:t xml:space="preserve"> Tweets allow anyone to see your post. A tweet is public, and can be viewed by the user, the user’s friends, and people who are not the user’s friends. The user will write a tweet of any number of lines. The tweet is not limited to 140 characters. If the message contains any restricted characters</w:t>
      </w:r>
      <w:r w:rsidR="00AD221B" w:rsidRPr="00734671">
        <w:rPr>
          <w:rFonts w:ascii="Times" w:hAnsi="Times" w:cs="Arial"/>
          <w:sz w:val="28"/>
        </w:rPr>
        <w:t>,</w:t>
      </w:r>
      <w:r w:rsidRPr="00734671">
        <w:rPr>
          <w:rFonts w:ascii="Times" w:hAnsi="Times" w:cs="Arial"/>
          <w:sz w:val="28"/>
        </w:rPr>
        <w:t xml:space="preserve"> </w:t>
      </w:r>
      <w:r w:rsidR="00AD221B" w:rsidRPr="00734671">
        <w:rPr>
          <w:rFonts w:ascii="Times" w:hAnsi="Times" w:cs="Arial"/>
          <w:sz w:val="28"/>
        </w:rPr>
        <w:t>which are “{&lt;”</w:t>
      </w:r>
      <w:r w:rsidR="003E637E">
        <w:rPr>
          <w:rFonts w:ascii="Times" w:hAnsi="Times" w:cs="Arial"/>
          <w:sz w:val="28"/>
        </w:rPr>
        <w:t>,</w:t>
      </w:r>
      <w:r w:rsidR="00AD221B" w:rsidRPr="00734671">
        <w:rPr>
          <w:rFonts w:ascii="Times" w:hAnsi="Times" w:cs="Arial"/>
          <w:sz w:val="28"/>
        </w:rPr>
        <w:t xml:space="preserve"> “&gt;}”,"{[", and "]}", </w:t>
      </w:r>
      <w:r w:rsidR="00A41720">
        <w:rPr>
          <w:rFonts w:ascii="Times" w:hAnsi="Times" w:cs="Arial"/>
          <w:sz w:val="28"/>
        </w:rPr>
        <w:t>t</w:t>
      </w:r>
      <w:r w:rsidRPr="00734671">
        <w:rPr>
          <w:rFonts w:ascii="Times" w:hAnsi="Times" w:cs="Arial"/>
          <w:sz w:val="28"/>
        </w:rPr>
        <w:t>hat line will be rejected, but the user will still be able to submit more</w:t>
      </w:r>
      <w:r w:rsidR="00AD221B" w:rsidRPr="00734671">
        <w:rPr>
          <w:rFonts w:ascii="Times" w:hAnsi="Times" w:cs="Arial"/>
          <w:sz w:val="28"/>
        </w:rPr>
        <w:t xml:space="preserve"> later</w:t>
      </w:r>
      <w:r w:rsidRPr="00734671">
        <w:rPr>
          <w:rFonts w:ascii="Times" w:hAnsi="Times" w:cs="Arial"/>
          <w:sz w:val="28"/>
        </w:rPr>
        <w:t>. When submitted</w:t>
      </w:r>
      <w:r w:rsidR="00AD221B" w:rsidRPr="00734671">
        <w:rPr>
          <w:rFonts w:ascii="Times" w:hAnsi="Times" w:cs="Arial"/>
          <w:sz w:val="28"/>
        </w:rPr>
        <w:t xml:space="preserve"> successfully</w:t>
      </w:r>
      <w:r w:rsidRPr="00734671">
        <w:rPr>
          <w:rFonts w:ascii="Times" w:hAnsi="Times" w:cs="Arial"/>
          <w:sz w:val="28"/>
        </w:rPr>
        <w:t xml:space="preserve">, the </w:t>
      </w:r>
      <w:r w:rsidR="00EB2A76" w:rsidRPr="00734671">
        <w:rPr>
          <w:rFonts w:ascii="Times" w:hAnsi="Times" w:cs="Arial"/>
          <w:sz w:val="28"/>
        </w:rPr>
        <w:t>tweet</w:t>
      </w:r>
      <w:r w:rsidRPr="00734671">
        <w:rPr>
          <w:rFonts w:ascii="Times" w:hAnsi="Times" w:cs="Arial"/>
          <w:sz w:val="28"/>
        </w:rPr>
        <w:t xml:space="preserve"> will appear on the user's wall and on the homepages specified by the posting style (i.e. post</w:t>
      </w:r>
      <w:r w:rsidR="00A33FD5" w:rsidRPr="00734671">
        <w:rPr>
          <w:rFonts w:ascii="Times" w:hAnsi="Times" w:cs="Arial"/>
          <w:sz w:val="28"/>
        </w:rPr>
        <w:t xml:space="preserve">ing or tweeting). </w:t>
      </w:r>
    </w:p>
    <w:p w14:paraId="4420C50A" w14:textId="3D3C4C43" w:rsidR="00215269" w:rsidRPr="00734671" w:rsidRDefault="00215269" w:rsidP="00A33FD5">
      <w:pPr>
        <w:widowControl w:val="0"/>
        <w:tabs>
          <w:tab w:val="left" w:pos="220"/>
          <w:tab w:val="left" w:pos="720"/>
        </w:tabs>
        <w:autoSpaceDE w:val="0"/>
        <w:autoSpaceDN w:val="0"/>
        <w:adjustRightInd w:val="0"/>
        <w:spacing w:after="240" w:line="480" w:lineRule="auto"/>
        <w:rPr>
          <w:rFonts w:ascii="Times" w:hAnsi="Times" w:cs="Arial"/>
          <w:sz w:val="28"/>
        </w:rPr>
      </w:pPr>
      <w:r w:rsidRPr="00734671">
        <w:rPr>
          <w:rFonts w:ascii="Times" w:hAnsi="Times" w:cs="Arial"/>
          <w:b/>
          <w:sz w:val="28"/>
        </w:rPr>
        <w:t>Add friends:</w:t>
      </w:r>
      <w:r w:rsidRPr="00734671">
        <w:rPr>
          <w:rFonts w:ascii="Times" w:hAnsi="Times" w:cs="Arial"/>
          <w:sz w:val="28"/>
        </w:rPr>
        <w:t xml:space="preserve"> The user will input the name of another user, and that person will be added to their friends list. This means that when the current user views their home page, the messages of their friends will appear. Friendship status does not have to be mutual. If the input name is not found, then the program will display an error message and return the user to the menu. If there are less than 2 users, this option will produce an error message.</w:t>
      </w:r>
    </w:p>
    <w:p w14:paraId="25F40D59" w14:textId="162CE1E7" w:rsidR="007C1934" w:rsidRPr="00734671" w:rsidRDefault="00215269" w:rsidP="00A33FD5">
      <w:pPr>
        <w:widowControl w:val="0"/>
        <w:tabs>
          <w:tab w:val="left" w:pos="220"/>
          <w:tab w:val="left" w:pos="720"/>
        </w:tabs>
        <w:autoSpaceDE w:val="0"/>
        <w:autoSpaceDN w:val="0"/>
        <w:adjustRightInd w:val="0"/>
        <w:spacing w:after="240" w:line="480" w:lineRule="auto"/>
        <w:rPr>
          <w:rFonts w:ascii="Times" w:hAnsi="Times" w:cs="Arial"/>
          <w:sz w:val="28"/>
        </w:rPr>
      </w:pPr>
      <w:r w:rsidRPr="00734671">
        <w:rPr>
          <w:rFonts w:ascii="Times" w:hAnsi="Times" w:cs="Arial"/>
          <w:b/>
          <w:sz w:val="28"/>
        </w:rPr>
        <w:t>Display wall:</w:t>
      </w:r>
      <w:r w:rsidRPr="00734671">
        <w:rPr>
          <w:rFonts w:ascii="Times" w:hAnsi="Times" w:cs="Arial"/>
          <w:sz w:val="28"/>
        </w:rPr>
        <w:t xml:space="preserve"> When the current user selects this option, t</w:t>
      </w:r>
      <w:r w:rsidR="00AD221B" w:rsidRPr="00734671">
        <w:rPr>
          <w:rFonts w:ascii="Times" w:hAnsi="Times" w:cs="Arial"/>
          <w:sz w:val="28"/>
        </w:rPr>
        <w:t>he two</w:t>
      </w:r>
      <w:r w:rsidRPr="00734671">
        <w:rPr>
          <w:rFonts w:ascii="Times" w:hAnsi="Times" w:cs="Arial"/>
          <w:sz w:val="28"/>
        </w:rPr>
        <w:t xml:space="preserve"> most recent of their own messages or tweets will be displayed. Their name will not appear by both of these messages</w:t>
      </w:r>
      <w:r w:rsidR="002B34B6" w:rsidRPr="00734671">
        <w:rPr>
          <w:rFonts w:ascii="Times" w:hAnsi="Times" w:cs="Arial"/>
          <w:sz w:val="28"/>
        </w:rPr>
        <w:t xml:space="preserve"> since it is their own wall page</w:t>
      </w:r>
      <w:r w:rsidRPr="00734671">
        <w:rPr>
          <w:rFonts w:ascii="Times" w:hAnsi="Times" w:cs="Arial"/>
          <w:sz w:val="28"/>
        </w:rPr>
        <w:t>. After this, the program will ask if they want to see more. If the user answers yes, the rest of the applicable messages will be shown. If the user answers no, they will be retu</w:t>
      </w:r>
      <w:r w:rsidR="00AD221B" w:rsidRPr="00734671">
        <w:rPr>
          <w:rFonts w:ascii="Times" w:hAnsi="Times" w:cs="Arial"/>
          <w:sz w:val="28"/>
        </w:rPr>
        <w:t>rned to the menu. If there is only one post, only that post will be printed. If there are only two posts, the user will not be prompted to show more posts.</w:t>
      </w:r>
    </w:p>
    <w:p w14:paraId="3606E7C4" w14:textId="55DA0828" w:rsidR="00DC59BA" w:rsidRPr="00734671" w:rsidRDefault="007C1934" w:rsidP="00A33FD5">
      <w:pPr>
        <w:widowControl w:val="0"/>
        <w:numPr>
          <w:ilvl w:val="0"/>
          <w:numId w:val="8"/>
        </w:numPr>
        <w:tabs>
          <w:tab w:val="left" w:pos="0"/>
          <w:tab w:val="left" w:pos="220"/>
        </w:tabs>
        <w:autoSpaceDE w:val="0"/>
        <w:autoSpaceDN w:val="0"/>
        <w:adjustRightInd w:val="0"/>
        <w:spacing w:after="240" w:line="480" w:lineRule="auto"/>
        <w:ind w:left="0" w:hanging="720"/>
        <w:rPr>
          <w:rFonts w:ascii="Times" w:hAnsi="Times" w:cs="Arial"/>
          <w:sz w:val="28"/>
        </w:rPr>
      </w:pPr>
      <w:r w:rsidRPr="00734671">
        <w:rPr>
          <w:rFonts w:ascii="Times" w:hAnsi="Times" w:cs="Arial"/>
          <w:b/>
          <w:sz w:val="28"/>
        </w:rPr>
        <w:t xml:space="preserve">            </w:t>
      </w:r>
      <w:r w:rsidR="00215269" w:rsidRPr="00734671">
        <w:rPr>
          <w:rFonts w:ascii="Times" w:hAnsi="Times" w:cs="Arial"/>
          <w:b/>
          <w:sz w:val="28"/>
        </w:rPr>
        <w:t>Display home page:</w:t>
      </w:r>
      <w:r w:rsidR="00215269" w:rsidRPr="00734671">
        <w:rPr>
          <w:rFonts w:ascii="Times" w:hAnsi="Times" w:cs="Arial"/>
          <w:sz w:val="28"/>
        </w:rPr>
        <w:t xml:space="preserve"> When the user selects this option, th</w:t>
      </w:r>
      <w:r w:rsidR="00AD221B" w:rsidRPr="00734671">
        <w:rPr>
          <w:rFonts w:ascii="Times" w:hAnsi="Times" w:cs="Arial"/>
          <w:sz w:val="28"/>
        </w:rPr>
        <w:t>e two most recent tweets or the two</w:t>
      </w:r>
      <w:r w:rsidRPr="00734671">
        <w:rPr>
          <w:rFonts w:ascii="Times" w:hAnsi="Times" w:cs="Arial"/>
          <w:sz w:val="28"/>
        </w:rPr>
        <w:t xml:space="preserve"> </w:t>
      </w:r>
      <w:r w:rsidR="00215269" w:rsidRPr="00734671">
        <w:rPr>
          <w:rFonts w:ascii="Times" w:hAnsi="Times" w:cs="Arial"/>
          <w:sz w:val="28"/>
        </w:rPr>
        <w:t>most recent messages of the user or the user's friends (or a mix</w:t>
      </w:r>
      <w:r w:rsidR="00AD221B" w:rsidRPr="00734671">
        <w:rPr>
          <w:rFonts w:ascii="Times" w:hAnsi="Times" w:cs="Arial"/>
          <w:sz w:val="28"/>
        </w:rPr>
        <w:t xml:space="preserve"> of both</w:t>
      </w:r>
      <w:r w:rsidR="00215269" w:rsidRPr="00734671">
        <w:rPr>
          <w:rFonts w:ascii="Times" w:hAnsi="Times" w:cs="Arial"/>
          <w:sz w:val="28"/>
        </w:rPr>
        <w:t>) will be displayed</w:t>
      </w:r>
      <w:r w:rsidR="002B34B6" w:rsidRPr="00734671">
        <w:rPr>
          <w:rFonts w:ascii="Times" w:hAnsi="Times" w:cs="Arial"/>
          <w:sz w:val="28"/>
        </w:rPr>
        <w:t xml:space="preserve"> in reverse chronological order</w:t>
      </w:r>
      <w:r w:rsidR="00215269" w:rsidRPr="00734671">
        <w:rPr>
          <w:rFonts w:ascii="Times" w:hAnsi="Times" w:cs="Arial"/>
          <w:sz w:val="28"/>
        </w:rPr>
        <w:t xml:space="preserve">. Names will be associated with each message. The program will then prompt the user whether they want to see more. If the user answers yes, the program will return </w:t>
      </w:r>
      <w:r w:rsidR="002B34B6" w:rsidRPr="00734671">
        <w:rPr>
          <w:rFonts w:ascii="Times" w:hAnsi="Times" w:cs="Arial"/>
          <w:sz w:val="28"/>
        </w:rPr>
        <w:t xml:space="preserve">all of </w:t>
      </w:r>
      <w:r w:rsidR="00215269" w:rsidRPr="00734671">
        <w:rPr>
          <w:rFonts w:ascii="Times" w:hAnsi="Times" w:cs="Arial"/>
          <w:sz w:val="28"/>
        </w:rPr>
        <w:t xml:space="preserve">the rest of the applicable messages. If the user answers no, the program will return the </w:t>
      </w:r>
      <w:r w:rsidR="00AD221B" w:rsidRPr="00734671">
        <w:rPr>
          <w:rFonts w:ascii="Times" w:hAnsi="Times" w:cs="Arial"/>
          <w:sz w:val="28"/>
        </w:rPr>
        <w:t>user to the menu. If there is only one post, only that post will be printed. If there are only two posts, the user will not be prompted to show more posts.</w:t>
      </w:r>
    </w:p>
    <w:p w14:paraId="648CF511" w14:textId="0EA28BCF" w:rsidR="00EB2A76" w:rsidRPr="00734671" w:rsidRDefault="00EB2A76" w:rsidP="00A33FD5">
      <w:pPr>
        <w:widowControl w:val="0"/>
        <w:tabs>
          <w:tab w:val="left" w:pos="220"/>
          <w:tab w:val="left" w:pos="720"/>
        </w:tabs>
        <w:autoSpaceDE w:val="0"/>
        <w:autoSpaceDN w:val="0"/>
        <w:adjustRightInd w:val="0"/>
        <w:spacing w:after="240" w:line="480" w:lineRule="auto"/>
        <w:rPr>
          <w:rFonts w:ascii="Times" w:hAnsi="Times" w:cs="Arial"/>
          <w:sz w:val="28"/>
        </w:rPr>
      </w:pPr>
      <w:r w:rsidRPr="00734671">
        <w:rPr>
          <w:rFonts w:ascii="Times" w:hAnsi="Times" w:cs="Arial"/>
          <w:b/>
          <w:sz w:val="28"/>
        </w:rPr>
        <w:t>Quit:</w:t>
      </w:r>
      <w:r w:rsidRPr="00734671">
        <w:rPr>
          <w:rFonts w:ascii="Times" w:hAnsi="Times" w:cs="Arial"/>
          <w:sz w:val="28"/>
        </w:rPr>
        <w:t xml:space="preserve"> Select the option to quit, and the program will end.</w:t>
      </w:r>
    </w:p>
    <w:p w14:paraId="6DAFB70B" w14:textId="77777777" w:rsidR="002B34B6" w:rsidRPr="00734671" w:rsidRDefault="002B34B6" w:rsidP="00A33FD5">
      <w:pPr>
        <w:widowControl w:val="0"/>
        <w:numPr>
          <w:ilvl w:val="0"/>
          <w:numId w:val="8"/>
        </w:numPr>
        <w:tabs>
          <w:tab w:val="left" w:pos="220"/>
          <w:tab w:val="left" w:pos="720"/>
        </w:tabs>
        <w:autoSpaceDE w:val="0"/>
        <w:autoSpaceDN w:val="0"/>
        <w:adjustRightInd w:val="0"/>
        <w:spacing w:after="240" w:line="480" w:lineRule="auto"/>
        <w:ind w:hanging="720"/>
        <w:rPr>
          <w:rFonts w:ascii="Times" w:hAnsi="Times" w:cs="Arial"/>
          <w:sz w:val="28"/>
        </w:rPr>
      </w:pPr>
    </w:p>
    <w:p w14:paraId="47BD8C7A" w14:textId="77777777" w:rsidR="00193C52" w:rsidRDefault="00215269" w:rsidP="00193C52">
      <w:pPr>
        <w:widowControl w:val="0"/>
        <w:numPr>
          <w:ilvl w:val="0"/>
          <w:numId w:val="8"/>
        </w:numPr>
        <w:tabs>
          <w:tab w:val="left" w:pos="220"/>
          <w:tab w:val="left" w:pos="720"/>
        </w:tabs>
        <w:autoSpaceDE w:val="0"/>
        <w:autoSpaceDN w:val="0"/>
        <w:adjustRightInd w:val="0"/>
        <w:spacing w:after="240" w:line="480" w:lineRule="auto"/>
        <w:ind w:hanging="720"/>
        <w:rPr>
          <w:rFonts w:ascii="Times" w:hAnsi="Times" w:cs="Arial"/>
          <w:sz w:val="28"/>
        </w:rPr>
      </w:pPr>
      <w:r w:rsidRPr="00734671">
        <w:rPr>
          <w:rFonts w:ascii="Times" w:hAnsi="Times" w:cs="Arial"/>
          <w:sz w:val="28"/>
        </w:rPr>
        <w:t> </w:t>
      </w:r>
    </w:p>
    <w:p w14:paraId="69A09623" w14:textId="4DC3043A" w:rsidR="002B34B6" w:rsidRPr="00193C52" w:rsidRDefault="00215269" w:rsidP="00193C52">
      <w:pPr>
        <w:widowControl w:val="0"/>
        <w:numPr>
          <w:ilvl w:val="0"/>
          <w:numId w:val="8"/>
        </w:numPr>
        <w:tabs>
          <w:tab w:val="left" w:pos="220"/>
          <w:tab w:val="left" w:pos="720"/>
        </w:tabs>
        <w:autoSpaceDE w:val="0"/>
        <w:autoSpaceDN w:val="0"/>
        <w:adjustRightInd w:val="0"/>
        <w:spacing w:after="240" w:line="480" w:lineRule="auto"/>
        <w:ind w:hanging="720"/>
        <w:rPr>
          <w:rFonts w:ascii="Times" w:hAnsi="Times" w:cs="Arial"/>
          <w:sz w:val="28"/>
        </w:rPr>
      </w:pPr>
      <w:r w:rsidRPr="00193C52">
        <w:rPr>
          <w:rFonts w:ascii="Times" w:hAnsi="Times" w:cs="Arial"/>
          <w:b/>
          <w:sz w:val="36"/>
          <w:u w:val="single"/>
        </w:rPr>
        <w:t>Part 2: Design</w:t>
      </w:r>
      <w:r w:rsidRPr="00193C52">
        <w:rPr>
          <w:rFonts w:ascii="Times" w:hAnsi="Times" w:cs="Arial"/>
          <w:sz w:val="36"/>
        </w:rPr>
        <w:t xml:space="preserve"> </w:t>
      </w:r>
    </w:p>
    <w:p w14:paraId="3BD0A8F5" w14:textId="10F29E4E" w:rsidR="00215269" w:rsidRPr="00734671" w:rsidRDefault="00522AEE" w:rsidP="00A33FD5">
      <w:pPr>
        <w:widowControl w:val="0"/>
        <w:tabs>
          <w:tab w:val="left" w:pos="220"/>
          <w:tab w:val="left" w:pos="720"/>
        </w:tabs>
        <w:autoSpaceDE w:val="0"/>
        <w:autoSpaceDN w:val="0"/>
        <w:adjustRightInd w:val="0"/>
        <w:spacing w:after="240" w:line="480" w:lineRule="auto"/>
        <w:rPr>
          <w:rFonts w:ascii="Times" w:hAnsi="Times" w:cs="Arial"/>
          <w:sz w:val="28"/>
        </w:rPr>
      </w:pPr>
      <w:r w:rsidRPr="00734671">
        <w:rPr>
          <w:rFonts w:ascii="Times" w:hAnsi="Times" w:cs="Arial"/>
          <w:sz w:val="28"/>
        </w:rPr>
        <w:tab/>
      </w:r>
      <w:r w:rsidR="00215269" w:rsidRPr="00734671">
        <w:rPr>
          <w:rFonts w:ascii="Times" w:hAnsi="Times" w:cs="Arial"/>
          <w:sz w:val="28"/>
        </w:rPr>
        <w:t xml:space="preserve">The following will be the main classes </w:t>
      </w:r>
      <w:r w:rsidRPr="00734671">
        <w:rPr>
          <w:rFonts w:ascii="Times" w:hAnsi="Times" w:cs="Arial"/>
          <w:sz w:val="28"/>
        </w:rPr>
        <w:t xml:space="preserve">that could be </w:t>
      </w:r>
      <w:r w:rsidR="00215269" w:rsidRPr="00734671">
        <w:rPr>
          <w:rFonts w:ascii="Times" w:hAnsi="Times" w:cs="Arial"/>
          <w:sz w:val="28"/>
        </w:rPr>
        <w:t>implemented into the program. Likely data values and functions will be listed within each class.  Outside any specific class, there will be a vector that contains every instance of the User class</w:t>
      </w:r>
      <w:r w:rsidR="00654205" w:rsidRPr="00734671">
        <w:rPr>
          <w:rFonts w:ascii="Times" w:hAnsi="Times" w:cs="Arial"/>
          <w:sz w:val="28"/>
        </w:rPr>
        <w:t>, which is all the users that have used Distributed Tiger Book, and an integer to keep track of the time stamp, which is to keep all messages and tweets in correct chronological order.</w:t>
      </w:r>
    </w:p>
    <w:p w14:paraId="4EEE842A" w14:textId="4A95C361" w:rsidR="00215269" w:rsidRPr="00734671" w:rsidRDefault="00215269" w:rsidP="00A33FD5">
      <w:pPr>
        <w:widowControl w:val="0"/>
        <w:autoSpaceDE w:val="0"/>
        <w:autoSpaceDN w:val="0"/>
        <w:adjustRightInd w:val="0"/>
        <w:spacing w:after="240" w:line="480" w:lineRule="auto"/>
        <w:rPr>
          <w:rFonts w:ascii="Times" w:hAnsi="Times" w:cs="Arial"/>
          <w:sz w:val="28"/>
        </w:rPr>
      </w:pPr>
      <w:r w:rsidRPr="00734671">
        <w:rPr>
          <w:rFonts w:ascii="Times" w:hAnsi="Times" w:cs="Arial"/>
          <w:b/>
          <w:sz w:val="28"/>
        </w:rPr>
        <w:t></w:t>
      </w:r>
      <w:r w:rsidRPr="00734671">
        <w:rPr>
          <w:rFonts w:ascii="Times" w:hAnsi="Times" w:cs="Arial"/>
          <w:b/>
          <w:sz w:val="28"/>
        </w:rPr>
        <w:t>User:</w:t>
      </w:r>
      <w:r w:rsidRPr="00734671">
        <w:rPr>
          <w:rFonts w:ascii="Times" w:hAnsi="Times" w:cs="Arial"/>
          <w:sz w:val="28"/>
        </w:rPr>
        <w:t xml:space="preserve"> Each instance of this class will represent an individual user of the messaging system. </w:t>
      </w:r>
      <w:r w:rsidR="003E637E">
        <w:rPr>
          <w:rFonts w:ascii="Times" w:hAnsi="Times" w:cs="Arial"/>
          <w:sz w:val="28"/>
        </w:rPr>
        <w:t xml:space="preserve">There will only be one of these per individual program run, because you </w:t>
      </w:r>
      <w:proofErr w:type="gramStart"/>
      <w:r w:rsidR="003E637E">
        <w:rPr>
          <w:rFonts w:ascii="Times" w:hAnsi="Times" w:cs="Arial"/>
          <w:sz w:val="28"/>
        </w:rPr>
        <w:t>can not</w:t>
      </w:r>
      <w:proofErr w:type="gramEnd"/>
      <w:r w:rsidR="003E637E">
        <w:rPr>
          <w:rFonts w:ascii="Times" w:hAnsi="Times" w:cs="Arial"/>
          <w:sz w:val="28"/>
        </w:rPr>
        <w:t xml:space="preserve"> logout, create a new User, or switch users.</w:t>
      </w:r>
    </w:p>
    <w:p w14:paraId="2F510BD6" w14:textId="4E7D25CE" w:rsidR="00215269" w:rsidRPr="00734671" w:rsidRDefault="00215269" w:rsidP="001A2DEE">
      <w:pPr>
        <w:widowControl w:val="0"/>
        <w:autoSpaceDE w:val="0"/>
        <w:autoSpaceDN w:val="0"/>
        <w:adjustRightInd w:val="0"/>
        <w:spacing w:after="240" w:line="480" w:lineRule="auto"/>
        <w:rPr>
          <w:rFonts w:ascii="Times" w:hAnsi="Times" w:cs="Arial"/>
          <w:sz w:val="28"/>
        </w:rPr>
      </w:pPr>
      <w:proofErr w:type="gramStart"/>
      <w:r w:rsidRPr="00734671">
        <w:rPr>
          <w:rFonts w:ascii="Times" w:hAnsi="Times" w:cs="Arial"/>
          <w:sz w:val="28"/>
        </w:rPr>
        <w:t>o</w:t>
      </w:r>
      <w:proofErr w:type="gramEnd"/>
      <w:r w:rsidR="001A2DEE">
        <w:rPr>
          <w:rFonts w:ascii="Times" w:hAnsi="Times" w:cs="Arial"/>
          <w:sz w:val="28"/>
        </w:rPr>
        <w:tab/>
      </w:r>
      <w:r w:rsidRPr="00734671">
        <w:rPr>
          <w:rFonts w:ascii="Times" w:hAnsi="Times" w:cs="Arial"/>
          <w:sz w:val="28"/>
        </w:rPr>
        <w:t xml:space="preserve"> The constructor for this class will take in the username as a string. There </w:t>
      </w:r>
      <w:r w:rsidR="00654205" w:rsidRPr="00734671">
        <w:rPr>
          <w:rFonts w:ascii="Times" w:hAnsi="Times" w:cs="Arial"/>
          <w:sz w:val="28"/>
        </w:rPr>
        <w:t>is also a</w:t>
      </w:r>
      <w:r w:rsidRPr="00734671">
        <w:rPr>
          <w:rFonts w:ascii="Times" w:hAnsi="Times" w:cs="Arial"/>
          <w:sz w:val="28"/>
        </w:rPr>
        <w:t xml:space="preserve"> default constructor</w:t>
      </w:r>
      <w:r w:rsidR="00654205" w:rsidRPr="00734671">
        <w:rPr>
          <w:rFonts w:ascii="Times" w:hAnsi="Times" w:cs="Arial"/>
          <w:sz w:val="28"/>
        </w:rPr>
        <w:t>, which should never be called</w:t>
      </w:r>
      <w:r w:rsidRPr="00734671">
        <w:rPr>
          <w:rFonts w:ascii="Times" w:hAnsi="Times" w:cs="Arial"/>
          <w:sz w:val="28"/>
        </w:rPr>
        <w:t>.</w:t>
      </w:r>
    </w:p>
    <w:p w14:paraId="7FBE7039" w14:textId="0C30FD96" w:rsidR="00654205" w:rsidRPr="00734671" w:rsidRDefault="00215269" w:rsidP="001A2DEE">
      <w:pPr>
        <w:widowControl w:val="0"/>
        <w:autoSpaceDE w:val="0"/>
        <w:autoSpaceDN w:val="0"/>
        <w:adjustRightInd w:val="0"/>
        <w:spacing w:after="240" w:line="480" w:lineRule="auto"/>
        <w:rPr>
          <w:rFonts w:ascii="Times" w:hAnsi="Times" w:cs="Arial"/>
          <w:sz w:val="28"/>
        </w:rPr>
      </w:pPr>
      <w:proofErr w:type="gramStart"/>
      <w:r w:rsidRPr="00734671">
        <w:rPr>
          <w:rFonts w:ascii="Times" w:hAnsi="Times" w:cs="Arial"/>
          <w:sz w:val="28"/>
        </w:rPr>
        <w:t>o</w:t>
      </w:r>
      <w:proofErr w:type="gramEnd"/>
      <w:r w:rsidR="001A2DEE">
        <w:rPr>
          <w:rFonts w:ascii="Times" w:hAnsi="Times" w:cs="Arial"/>
          <w:sz w:val="28"/>
        </w:rPr>
        <w:tab/>
      </w:r>
      <w:r w:rsidRPr="00734671">
        <w:rPr>
          <w:rFonts w:ascii="Times" w:hAnsi="Times" w:cs="Arial"/>
          <w:sz w:val="28"/>
        </w:rPr>
        <w:t xml:space="preserve"> String </w:t>
      </w:r>
      <w:r w:rsidR="00654205" w:rsidRPr="00734671">
        <w:rPr>
          <w:rFonts w:ascii="Times" w:hAnsi="Times" w:cs="Arial"/>
          <w:sz w:val="28"/>
        </w:rPr>
        <w:t>name</w:t>
      </w:r>
      <w:r w:rsidRPr="00734671">
        <w:rPr>
          <w:rFonts w:ascii="Times" w:hAnsi="Times" w:cs="Arial"/>
          <w:sz w:val="28"/>
        </w:rPr>
        <w:t>: This private string indicates the name of the user.</w:t>
      </w:r>
    </w:p>
    <w:p w14:paraId="54007FDB" w14:textId="29BB296D" w:rsidR="00215269" w:rsidRPr="00734671" w:rsidRDefault="00215269"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 </w:t>
      </w:r>
      <w:proofErr w:type="gramStart"/>
      <w:r w:rsidRPr="00734671">
        <w:rPr>
          <w:rFonts w:ascii="Times" w:hAnsi="Times" w:cs="Arial"/>
          <w:sz w:val="28"/>
        </w:rPr>
        <w:t>o</w:t>
      </w:r>
      <w:proofErr w:type="gramEnd"/>
      <w:r w:rsidRPr="00734671">
        <w:rPr>
          <w:rFonts w:ascii="Times" w:hAnsi="Times" w:cs="Arial"/>
          <w:sz w:val="28"/>
        </w:rPr>
        <w:t xml:space="preserve"> </w:t>
      </w:r>
      <w:r w:rsidR="001A2DEE">
        <w:rPr>
          <w:rFonts w:ascii="Times" w:hAnsi="Times" w:cs="Arial"/>
          <w:sz w:val="28"/>
        </w:rPr>
        <w:tab/>
      </w:r>
      <w:r w:rsidRPr="00734671">
        <w:rPr>
          <w:rFonts w:ascii="Times" w:hAnsi="Times" w:cs="Arial"/>
          <w:sz w:val="28"/>
        </w:rPr>
        <w:t xml:space="preserve">vector </w:t>
      </w:r>
      <w:proofErr w:type="spellStart"/>
      <w:r w:rsidRPr="00734671">
        <w:rPr>
          <w:rFonts w:ascii="Times" w:hAnsi="Times" w:cs="Arial"/>
          <w:sz w:val="28"/>
        </w:rPr>
        <w:t>friendsList</w:t>
      </w:r>
      <w:proofErr w:type="spellEnd"/>
      <w:r w:rsidRPr="00734671">
        <w:rPr>
          <w:rFonts w:ascii="Times" w:hAnsi="Times" w:cs="Arial"/>
          <w:sz w:val="28"/>
        </w:rPr>
        <w:t>: This class will have a vector that contains the name of</w:t>
      </w:r>
      <w:r w:rsidR="00654205" w:rsidRPr="00734671">
        <w:rPr>
          <w:rFonts w:ascii="Times" w:hAnsi="Times" w:cs="Arial"/>
          <w:sz w:val="28"/>
        </w:rPr>
        <w:t xml:space="preserve"> </w:t>
      </w:r>
      <w:r w:rsidRPr="00734671">
        <w:rPr>
          <w:rFonts w:ascii="Times" w:hAnsi="Times" w:cs="Arial"/>
          <w:sz w:val="28"/>
        </w:rPr>
        <w:t>all friends. By default, it will also contain the name of the user</w:t>
      </w:r>
      <w:r w:rsidR="00654205" w:rsidRPr="00734671">
        <w:rPr>
          <w:rFonts w:ascii="Times" w:hAnsi="Times" w:cs="Arial"/>
          <w:sz w:val="28"/>
        </w:rPr>
        <w:t xml:space="preserve"> at the first position</w:t>
      </w:r>
      <w:r w:rsidRPr="00734671">
        <w:rPr>
          <w:rFonts w:ascii="Times" w:hAnsi="Times" w:cs="Arial"/>
          <w:sz w:val="28"/>
        </w:rPr>
        <w:t>.</w:t>
      </w:r>
    </w:p>
    <w:p w14:paraId="10DF8C27" w14:textId="20995958" w:rsidR="001A2DEE" w:rsidRDefault="00215269" w:rsidP="001A2DEE">
      <w:pPr>
        <w:widowControl w:val="0"/>
        <w:autoSpaceDE w:val="0"/>
        <w:autoSpaceDN w:val="0"/>
        <w:adjustRightInd w:val="0"/>
        <w:spacing w:after="240" w:line="480" w:lineRule="auto"/>
        <w:rPr>
          <w:rFonts w:ascii="Times" w:hAnsi="Times" w:cs="Arial"/>
          <w:sz w:val="28"/>
        </w:rPr>
      </w:pPr>
      <w:proofErr w:type="gramStart"/>
      <w:r w:rsidRPr="00734671">
        <w:rPr>
          <w:rFonts w:ascii="Times" w:hAnsi="Times" w:cs="Arial"/>
          <w:sz w:val="28"/>
        </w:rPr>
        <w:t>o</w:t>
      </w:r>
      <w:proofErr w:type="gramEnd"/>
      <w:r w:rsidRPr="00734671">
        <w:rPr>
          <w:rFonts w:ascii="Times" w:hAnsi="Times" w:cs="Arial"/>
          <w:sz w:val="28"/>
        </w:rPr>
        <w:t xml:space="preserve"> </w:t>
      </w:r>
      <w:r w:rsidR="001A2DEE">
        <w:rPr>
          <w:rFonts w:ascii="Times" w:hAnsi="Times" w:cs="Arial"/>
          <w:sz w:val="28"/>
        </w:rPr>
        <w:tab/>
      </w:r>
      <w:r w:rsidRPr="00734671">
        <w:rPr>
          <w:rFonts w:ascii="Times" w:hAnsi="Times" w:cs="Arial"/>
          <w:sz w:val="28"/>
        </w:rPr>
        <w:t xml:space="preserve">Function </w:t>
      </w:r>
      <w:proofErr w:type="spellStart"/>
      <w:r w:rsidRPr="00734671">
        <w:rPr>
          <w:rFonts w:ascii="Times" w:hAnsi="Times" w:cs="Arial"/>
          <w:sz w:val="28"/>
        </w:rPr>
        <w:t>getName</w:t>
      </w:r>
      <w:proofErr w:type="spellEnd"/>
      <w:r w:rsidRPr="00734671">
        <w:rPr>
          <w:rFonts w:ascii="Times" w:hAnsi="Times" w:cs="Arial"/>
          <w:sz w:val="28"/>
        </w:rPr>
        <w:t>: This function will return the name of the user</w:t>
      </w:r>
      <w:r w:rsidR="00654205" w:rsidRPr="00734671">
        <w:rPr>
          <w:rFonts w:ascii="Times" w:hAnsi="Times" w:cs="Arial"/>
          <w:sz w:val="28"/>
        </w:rPr>
        <w:t>, because the string name is private</w:t>
      </w:r>
      <w:r w:rsidRPr="00734671">
        <w:rPr>
          <w:rFonts w:ascii="Times" w:hAnsi="Times" w:cs="Arial"/>
          <w:sz w:val="28"/>
        </w:rPr>
        <w:t xml:space="preserve">. There will be no </w:t>
      </w:r>
      <w:proofErr w:type="spellStart"/>
      <w:r w:rsidRPr="00734671">
        <w:rPr>
          <w:rFonts w:ascii="Times" w:hAnsi="Times" w:cs="Arial"/>
          <w:sz w:val="28"/>
        </w:rPr>
        <w:t>setName</w:t>
      </w:r>
      <w:proofErr w:type="spellEnd"/>
      <w:r w:rsidRPr="00734671">
        <w:rPr>
          <w:rFonts w:ascii="Times" w:hAnsi="Times" w:cs="Arial"/>
          <w:sz w:val="28"/>
        </w:rPr>
        <w:t xml:space="preserve"> function. </w:t>
      </w:r>
    </w:p>
    <w:p w14:paraId="59109099" w14:textId="70B697DD" w:rsidR="001A2DEE" w:rsidRPr="00734671" w:rsidRDefault="00215269" w:rsidP="001A2DEE">
      <w:pPr>
        <w:widowControl w:val="0"/>
        <w:autoSpaceDE w:val="0"/>
        <w:autoSpaceDN w:val="0"/>
        <w:adjustRightInd w:val="0"/>
        <w:spacing w:after="240" w:line="480" w:lineRule="auto"/>
        <w:rPr>
          <w:rFonts w:ascii="Times" w:hAnsi="Times" w:cs="Arial"/>
          <w:sz w:val="28"/>
        </w:rPr>
      </w:pPr>
      <w:proofErr w:type="gramStart"/>
      <w:r w:rsidRPr="00734671">
        <w:rPr>
          <w:rFonts w:ascii="Times" w:hAnsi="Times" w:cs="Arial"/>
          <w:sz w:val="28"/>
        </w:rPr>
        <w:t>o</w:t>
      </w:r>
      <w:proofErr w:type="gramEnd"/>
      <w:r w:rsidRPr="00734671">
        <w:rPr>
          <w:rFonts w:ascii="Times" w:hAnsi="Times" w:cs="Arial"/>
          <w:sz w:val="28"/>
        </w:rPr>
        <w:t xml:space="preserve"> </w:t>
      </w:r>
      <w:r w:rsidR="001A2DEE">
        <w:rPr>
          <w:rFonts w:ascii="Times" w:hAnsi="Times" w:cs="Arial"/>
          <w:sz w:val="28"/>
        </w:rPr>
        <w:tab/>
      </w:r>
      <w:r w:rsidRPr="00734671">
        <w:rPr>
          <w:rFonts w:ascii="Times" w:hAnsi="Times" w:cs="Arial"/>
          <w:sz w:val="28"/>
        </w:rPr>
        <w:t xml:space="preserve">Function </w:t>
      </w:r>
      <w:proofErr w:type="spellStart"/>
      <w:r w:rsidRPr="00734671">
        <w:rPr>
          <w:rFonts w:ascii="Times" w:hAnsi="Times" w:cs="Arial"/>
          <w:sz w:val="28"/>
        </w:rPr>
        <w:t>addFriend</w:t>
      </w:r>
      <w:proofErr w:type="spellEnd"/>
      <w:r w:rsidRPr="00734671">
        <w:rPr>
          <w:rFonts w:ascii="Times" w:hAnsi="Times" w:cs="Arial"/>
          <w:sz w:val="28"/>
        </w:rPr>
        <w:t xml:space="preserve">: This function will intake a name and check through the </w:t>
      </w:r>
      <w:proofErr w:type="spellStart"/>
      <w:r w:rsidRPr="00734671">
        <w:rPr>
          <w:rFonts w:ascii="Times" w:hAnsi="Times" w:cs="Arial"/>
          <w:sz w:val="28"/>
        </w:rPr>
        <w:t>totalUsers</w:t>
      </w:r>
      <w:proofErr w:type="spellEnd"/>
      <w:r w:rsidRPr="00734671">
        <w:rPr>
          <w:rFonts w:ascii="Times" w:hAnsi="Times" w:cs="Arial"/>
          <w:sz w:val="28"/>
        </w:rPr>
        <w:t xml:space="preserve"> and </w:t>
      </w:r>
      <w:proofErr w:type="spellStart"/>
      <w:r w:rsidRPr="00734671">
        <w:rPr>
          <w:rFonts w:ascii="Times" w:hAnsi="Times" w:cs="Arial"/>
          <w:sz w:val="28"/>
        </w:rPr>
        <w:t>friendsList</w:t>
      </w:r>
      <w:proofErr w:type="spellEnd"/>
      <w:r w:rsidRPr="00734671">
        <w:rPr>
          <w:rFonts w:ascii="Times" w:hAnsi="Times" w:cs="Arial"/>
          <w:sz w:val="28"/>
        </w:rPr>
        <w:t xml:space="preserve"> vectors</w:t>
      </w:r>
      <w:r w:rsidR="004A7774">
        <w:rPr>
          <w:rFonts w:ascii="Times" w:hAnsi="Times" w:cs="Arial"/>
          <w:sz w:val="28"/>
        </w:rPr>
        <w:t xml:space="preserve">, and also uses the </w:t>
      </w:r>
      <w:proofErr w:type="spellStart"/>
      <w:r w:rsidR="004A7774">
        <w:rPr>
          <w:rFonts w:ascii="Times" w:hAnsi="Times" w:cs="Arial"/>
          <w:sz w:val="28"/>
        </w:rPr>
        <w:t>isUser</w:t>
      </w:r>
      <w:proofErr w:type="spellEnd"/>
      <w:r w:rsidR="004A7774">
        <w:rPr>
          <w:rFonts w:ascii="Times" w:hAnsi="Times" w:cs="Arial"/>
          <w:sz w:val="28"/>
        </w:rPr>
        <w:t xml:space="preserve"> function</w:t>
      </w:r>
      <w:r w:rsidRPr="00734671">
        <w:rPr>
          <w:rFonts w:ascii="Times" w:hAnsi="Times" w:cs="Arial"/>
          <w:sz w:val="28"/>
        </w:rPr>
        <w:t>. If there is no User instance with that</w:t>
      </w:r>
      <w:r w:rsidR="00654205" w:rsidRPr="00734671">
        <w:rPr>
          <w:rFonts w:ascii="Times" w:hAnsi="Times" w:cs="Arial"/>
          <w:sz w:val="28"/>
        </w:rPr>
        <w:t xml:space="preserve"> </w:t>
      </w:r>
      <w:r w:rsidRPr="00734671">
        <w:rPr>
          <w:rFonts w:ascii="Times" w:hAnsi="Times" w:cs="Arial"/>
          <w:sz w:val="28"/>
        </w:rPr>
        <w:t xml:space="preserve">name, it will return an error. If the name is already in the </w:t>
      </w:r>
      <w:proofErr w:type="spellStart"/>
      <w:r w:rsidRPr="00734671">
        <w:rPr>
          <w:rFonts w:ascii="Times" w:hAnsi="Times" w:cs="Arial"/>
          <w:sz w:val="28"/>
        </w:rPr>
        <w:t>friendsList</w:t>
      </w:r>
      <w:proofErr w:type="spellEnd"/>
      <w:r w:rsidRPr="00734671">
        <w:rPr>
          <w:rFonts w:ascii="Times" w:hAnsi="Times" w:cs="Arial"/>
          <w:sz w:val="28"/>
        </w:rPr>
        <w:t xml:space="preserve">, it will return an error. Otherwise, it will append the name to the </w:t>
      </w:r>
      <w:proofErr w:type="spellStart"/>
      <w:r w:rsidRPr="00734671">
        <w:rPr>
          <w:rFonts w:ascii="Times" w:hAnsi="Times" w:cs="Arial"/>
          <w:sz w:val="28"/>
        </w:rPr>
        <w:t>friendsList</w:t>
      </w:r>
      <w:proofErr w:type="spellEnd"/>
      <w:r w:rsidRPr="00734671">
        <w:rPr>
          <w:rFonts w:ascii="Times" w:hAnsi="Times" w:cs="Arial"/>
          <w:sz w:val="28"/>
        </w:rPr>
        <w:t>.</w:t>
      </w:r>
      <w:r w:rsidR="006F13F9">
        <w:rPr>
          <w:rFonts w:ascii="Times" w:hAnsi="Times" w:cs="Arial"/>
          <w:sz w:val="28"/>
        </w:rPr>
        <w:t xml:space="preserve"> A banner is shown if the friend is properly added.</w:t>
      </w:r>
    </w:p>
    <w:p w14:paraId="584A148E" w14:textId="24B33B3F" w:rsidR="007D29CA" w:rsidRDefault="004A7774"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welcomeBanner</w:t>
      </w:r>
      <w:proofErr w:type="spellEnd"/>
      <w:r>
        <w:rPr>
          <w:rFonts w:ascii="Times" w:hAnsi="Times" w:cs="Arial"/>
          <w:sz w:val="28"/>
        </w:rPr>
        <w:t>: This function takes in the user’s name, and prints a custom welcome banner welcoming them to Distributed Tiger Book. This is only called at the beginning of the program.</w:t>
      </w:r>
    </w:p>
    <w:p w14:paraId="0AF4A593" w14:textId="61FECFB6" w:rsidR="004A7774" w:rsidRDefault="004A7774"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isUser</w:t>
      </w:r>
      <w:proofErr w:type="spellEnd"/>
      <w:r>
        <w:rPr>
          <w:rFonts w:ascii="Times" w:hAnsi="Times" w:cs="Arial"/>
          <w:sz w:val="28"/>
        </w:rPr>
        <w:t xml:space="preserve">: This function takes in a string for the name, and checks to see if the user exists in the </w:t>
      </w:r>
      <w:proofErr w:type="spellStart"/>
      <w:r>
        <w:rPr>
          <w:rFonts w:ascii="Times" w:hAnsi="Times" w:cs="Arial"/>
          <w:sz w:val="28"/>
        </w:rPr>
        <w:t>allUsers</w:t>
      </w:r>
      <w:proofErr w:type="spellEnd"/>
      <w:r>
        <w:rPr>
          <w:rFonts w:ascii="Times" w:hAnsi="Times" w:cs="Arial"/>
          <w:sz w:val="28"/>
        </w:rPr>
        <w:t xml:space="preserve"> vector. If the user exists in the </w:t>
      </w:r>
      <w:proofErr w:type="spellStart"/>
      <w:r>
        <w:rPr>
          <w:rFonts w:ascii="Times" w:hAnsi="Times" w:cs="Arial"/>
          <w:sz w:val="28"/>
        </w:rPr>
        <w:t>allUsers</w:t>
      </w:r>
      <w:proofErr w:type="spellEnd"/>
      <w:r>
        <w:rPr>
          <w:rFonts w:ascii="Times" w:hAnsi="Times" w:cs="Arial"/>
          <w:sz w:val="28"/>
        </w:rPr>
        <w:t xml:space="preserve"> vector, and is not already in the </w:t>
      </w:r>
      <w:proofErr w:type="spellStart"/>
      <w:r>
        <w:rPr>
          <w:rFonts w:ascii="Times" w:hAnsi="Times" w:cs="Arial"/>
          <w:sz w:val="28"/>
        </w:rPr>
        <w:t>friendsList</w:t>
      </w:r>
      <w:proofErr w:type="spellEnd"/>
      <w:r>
        <w:rPr>
          <w:rFonts w:ascii="Times" w:hAnsi="Times" w:cs="Arial"/>
          <w:sz w:val="28"/>
        </w:rPr>
        <w:t xml:space="preserve"> vector, then the user can be added to </w:t>
      </w:r>
      <w:proofErr w:type="spellStart"/>
      <w:r>
        <w:rPr>
          <w:rFonts w:ascii="Times" w:hAnsi="Times" w:cs="Arial"/>
          <w:sz w:val="28"/>
        </w:rPr>
        <w:t>friendsList</w:t>
      </w:r>
      <w:proofErr w:type="spellEnd"/>
      <w:r>
        <w:rPr>
          <w:rFonts w:ascii="Times" w:hAnsi="Times" w:cs="Arial"/>
          <w:sz w:val="28"/>
        </w:rPr>
        <w:t xml:space="preserve"> vector if called.</w:t>
      </w:r>
    </w:p>
    <w:p w14:paraId="63BACBC0" w14:textId="2DDF3FA1" w:rsidR="004A7774" w:rsidRDefault="004A7774"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postMessage</w:t>
      </w:r>
      <w:proofErr w:type="spellEnd"/>
      <w:r>
        <w:rPr>
          <w:rFonts w:ascii="Times" w:hAnsi="Times" w:cs="Arial"/>
          <w:sz w:val="28"/>
        </w:rPr>
        <w:t>: Adds a message to the users text file.</w:t>
      </w:r>
    </w:p>
    <w:p w14:paraId="20D1DB85" w14:textId="6898D3CF" w:rsidR="004A7774" w:rsidRDefault="004A7774"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postTweet</w:t>
      </w:r>
      <w:proofErr w:type="spellEnd"/>
      <w:r>
        <w:rPr>
          <w:rFonts w:ascii="Times" w:hAnsi="Times" w:cs="Arial"/>
          <w:sz w:val="28"/>
        </w:rPr>
        <w:t>: Adds a public tweet to the tweet.txt file.</w:t>
      </w:r>
    </w:p>
    <w:p w14:paraId="70E2F469" w14:textId="33D1B958" w:rsidR="004A7774" w:rsidRDefault="004A7774"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File filename.txt: This file is created every time a new User object is created. Each User will have their own text file to store their posts, and is read when the </w:t>
      </w:r>
      <w:r w:rsidR="00036FEC">
        <w:rPr>
          <w:rFonts w:ascii="Times" w:hAnsi="Times" w:cs="Arial"/>
          <w:sz w:val="28"/>
        </w:rPr>
        <w:t>home or wall</w:t>
      </w:r>
      <w:r>
        <w:rPr>
          <w:rFonts w:ascii="Times" w:hAnsi="Times" w:cs="Arial"/>
          <w:sz w:val="28"/>
        </w:rPr>
        <w:t xml:space="preserve"> functions are called.</w:t>
      </w:r>
    </w:p>
    <w:p w14:paraId="0FC02662" w14:textId="26A312AF" w:rsidR="00036FEC" w:rsidRDefault="00036FEC"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Function home:</w:t>
      </w:r>
      <w:r w:rsidR="001A2DEE">
        <w:rPr>
          <w:rFonts w:ascii="Times" w:hAnsi="Times" w:cs="Arial"/>
          <w:sz w:val="28"/>
        </w:rPr>
        <w:t xml:space="preserve"> Shows all posts by the users friends and public tweets by all users.</w:t>
      </w:r>
    </w:p>
    <w:p w14:paraId="598D4708" w14:textId="3F8684D7" w:rsidR="00036FEC" w:rsidRDefault="00036FEC"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wall: Shows the users personal </w:t>
      </w:r>
      <w:r w:rsidR="001A2DEE">
        <w:rPr>
          <w:rFonts w:ascii="Times" w:hAnsi="Times" w:cs="Arial"/>
          <w:sz w:val="28"/>
        </w:rPr>
        <w:t>wall posts, and does not show the user’s name.</w:t>
      </w:r>
    </w:p>
    <w:p w14:paraId="692FE661" w14:textId="1546199A" w:rsidR="00565E8C" w:rsidRDefault="00565E8C" w:rsidP="001A2DEE">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String </w:t>
      </w:r>
      <w:proofErr w:type="spellStart"/>
      <w:r>
        <w:rPr>
          <w:rFonts w:ascii="Times" w:hAnsi="Times" w:cs="Arial"/>
          <w:sz w:val="28"/>
        </w:rPr>
        <w:t>messageBuffer</w:t>
      </w:r>
      <w:proofErr w:type="spellEnd"/>
      <w:r>
        <w:rPr>
          <w:rFonts w:ascii="Times" w:hAnsi="Times" w:cs="Arial"/>
          <w:sz w:val="28"/>
        </w:rPr>
        <w:t>: Temporarily holds messages in the User class.</w:t>
      </w:r>
    </w:p>
    <w:p w14:paraId="3D50D4EE" w14:textId="63889FC2" w:rsidR="00565E8C" w:rsidRDefault="00565E8C" w:rsidP="00565E8C">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menu: calls other functions using a switch case. The main menu, essentially. </w:t>
      </w:r>
    </w:p>
    <w:p w14:paraId="0B65C2BA" w14:textId="4EC62227" w:rsidR="00565E8C" w:rsidRDefault="00565E8C" w:rsidP="00565E8C">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getTweets</w:t>
      </w:r>
      <w:proofErr w:type="spellEnd"/>
      <w:r>
        <w:rPr>
          <w:rFonts w:ascii="Times" w:hAnsi="Times" w:cs="Arial"/>
          <w:sz w:val="28"/>
        </w:rPr>
        <w:t>: Return the tweet.txt file as a string, used for adding to the tweet.txt and printing all tweets.</w:t>
      </w:r>
    </w:p>
    <w:p w14:paraId="59EC069A" w14:textId="0E465F2A" w:rsidR="00565E8C" w:rsidRDefault="00565E8C" w:rsidP="00565E8C">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getPosts</w:t>
      </w:r>
      <w:proofErr w:type="spellEnd"/>
      <w:r>
        <w:rPr>
          <w:rFonts w:ascii="Times" w:hAnsi="Times" w:cs="Arial"/>
          <w:sz w:val="28"/>
        </w:rPr>
        <w:t xml:space="preserve">: Gets all posts of a certain user. Accepts a </w:t>
      </w:r>
      <w:proofErr w:type="spellStart"/>
      <w:r>
        <w:rPr>
          <w:rFonts w:ascii="Times" w:hAnsi="Times" w:cs="Arial"/>
          <w:sz w:val="28"/>
        </w:rPr>
        <w:t>userNameIn</w:t>
      </w:r>
      <w:proofErr w:type="spellEnd"/>
      <w:r>
        <w:rPr>
          <w:rFonts w:ascii="Times" w:hAnsi="Times" w:cs="Arial"/>
          <w:sz w:val="28"/>
        </w:rPr>
        <w:t xml:space="preserve"> as a string parameter.</w:t>
      </w:r>
    </w:p>
    <w:p w14:paraId="221914B3" w14:textId="4D0FDC01" w:rsidR="00565E8C" w:rsidRDefault="00565E8C" w:rsidP="00565E8C">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addToAllUsers</w:t>
      </w:r>
      <w:proofErr w:type="spellEnd"/>
      <w:r>
        <w:rPr>
          <w:rFonts w:ascii="Times" w:hAnsi="Times" w:cs="Arial"/>
          <w:sz w:val="28"/>
        </w:rPr>
        <w:t xml:space="preserve">: Adds a </w:t>
      </w:r>
      <w:proofErr w:type="spellStart"/>
      <w:r>
        <w:rPr>
          <w:rFonts w:ascii="Times" w:hAnsi="Times" w:cs="Arial"/>
          <w:sz w:val="28"/>
        </w:rPr>
        <w:t>userNameIn</w:t>
      </w:r>
      <w:proofErr w:type="spellEnd"/>
      <w:r>
        <w:rPr>
          <w:rFonts w:ascii="Times" w:hAnsi="Times" w:cs="Arial"/>
          <w:sz w:val="28"/>
        </w:rPr>
        <w:t xml:space="preserve"> to the list of all users text file. Accepts a string parameter.</w:t>
      </w:r>
    </w:p>
    <w:p w14:paraId="3CBD8122" w14:textId="36CD22A7" w:rsidR="00565E8C" w:rsidRDefault="00565E8C" w:rsidP="00565E8C">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getAllPosts</w:t>
      </w:r>
      <w:proofErr w:type="spellEnd"/>
      <w:r>
        <w:rPr>
          <w:rFonts w:ascii="Times" w:hAnsi="Times" w:cs="Arial"/>
          <w:sz w:val="28"/>
        </w:rPr>
        <w:t>: Returns all posts by everyone in a string. Used for printing out a home page.</w:t>
      </w:r>
    </w:p>
    <w:p w14:paraId="76B7223A" w14:textId="3ADDAD0A" w:rsidR="00565E8C" w:rsidRPr="00565E8C" w:rsidRDefault="00565E8C" w:rsidP="00565E8C">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addToAllPosts</w:t>
      </w:r>
      <w:proofErr w:type="spellEnd"/>
      <w:r>
        <w:rPr>
          <w:rFonts w:ascii="Times" w:hAnsi="Times" w:cs="Arial"/>
          <w:sz w:val="28"/>
        </w:rPr>
        <w:t>: Add a post or tweet to all posts by everyone. This is stored in a text file.</w:t>
      </w:r>
    </w:p>
    <w:p w14:paraId="44C12480" w14:textId="77777777" w:rsidR="007766A0" w:rsidRDefault="007766A0" w:rsidP="007766A0">
      <w:pPr>
        <w:pStyle w:val="ListParagraph"/>
        <w:widowControl w:val="0"/>
        <w:autoSpaceDE w:val="0"/>
        <w:autoSpaceDN w:val="0"/>
        <w:adjustRightInd w:val="0"/>
        <w:spacing w:after="240" w:line="480" w:lineRule="auto"/>
        <w:ind w:left="0"/>
        <w:rPr>
          <w:rFonts w:ascii="Times" w:hAnsi="Times" w:cs="Arial"/>
          <w:sz w:val="28"/>
        </w:rPr>
      </w:pPr>
    </w:p>
    <w:p w14:paraId="22877F70" w14:textId="644C74BC" w:rsidR="002D550A" w:rsidRPr="002D550A" w:rsidRDefault="007007A4" w:rsidP="002D550A">
      <w:pPr>
        <w:pStyle w:val="ListParagraph"/>
        <w:widowControl w:val="0"/>
        <w:numPr>
          <w:ilvl w:val="0"/>
          <w:numId w:val="17"/>
        </w:numPr>
        <w:autoSpaceDE w:val="0"/>
        <w:autoSpaceDN w:val="0"/>
        <w:adjustRightInd w:val="0"/>
        <w:spacing w:after="240" w:line="480" w:lineRule="auto"/>
        <w:ind w:left="0" w:hanging="90"/>
        <w:rPr>
          <w:rFonts w:ascii="Times" w:hAnsi="Times" w:cs="Arial"/>
          <w:sz w:val="28"/>
        </w:rPr>
      </w:pPr>
      <w:r w:rsidRPr="007766A0">
        <w:rPr>
          <w:rFonts w:ascii="Times" w:hAnsi="Times" w:cs="Arial"/>
          <w:b/>
          <w:sz w:val="28"/>
        </w:rPr>
        <w:t>System:</w:t>
      </w:r>
      <w:r>
        <w:rPr>
          <w:rFonts w:ascii="Times" w:hAnsi="Times" w:cs="Arial"/>
          <w:sz w:val="28"/>
        </w:rPr>
        <w:t xml:space="preserve"> This class will contain various functions that are used in overall flow of the program for Distributed Tiger Book.</w:t>
      </w:r>
    </w:p>
    <w:p w14:paraId="4FADC7BB" w14:textId="6FBF55F1" w:rsidR="00D61A26" w:rsidRDefault="007007A4" w:rsidP="007007A4">
      <w:pPr>
        <w:pStyle w:val="ListParagraph"/>
        <w:widowControl w:val="0"/>
        <w:numPr>
          <w:ilvl w:val="0"/>
          <w:numId w:val="18"/>
        </w:numPr>
        <w:tabs>
          <w:tab w:val="left" w:pos="0"/>
        </w:tabs>
        <w:autoSpaceDE w:val="0"/>
        <w:autoSpaceDN w:val="0"/>
        <w:adjustRightInd w:val="0"/>
        <w:spacing w:after="240" w:line="480" w:lineRule="auto"/>
        <w:ind w:left="0" w:hanging="90"/>
        <w:rPr>
          <w:rFonts w:ascii="Times" w:hAnsi="Times" w:cs="Arial"/>
          <w:sz w:val="28"/>
        </w:rPr>
      </w:pPr>
      <w:r w:rsidRPr="000A05CB">
        <w:rPr>
          <w:rFonts w:ascii="Times" w:hAnsi="Times" w:cs="Arial"/>
          <w:sz w:val="28"/>
        </w:rPr>
        <w:t xml:space="preserve">Function </w:t>
      </w:r>
      <w:proofErr w:type="spellStart"/>
      <w:r w:rsidRPr="000A05CB">
        <w:rPr>
          <w:rFonts w:ascii="Times" w:hAnsi="Times" w:cs="Arial"/>
          <w:sz w:val="28"/>
        </w:rPr>
        <w:t>isUser</w:t>
      </w:r>
      <w:proofErr w:type="spellEnd"/>
      <w:r w:rsidRPr="000A05CB">
        <w:rPr>
          <w:rFonts w:ascii="Times" w:hAnsi="Times" w:cs="Arial"/>
          <w:sz w:val="28"/>
        </w:rPr>
        <w:t xml:space="preserve">: Checks if the user inputted exists in the current user’s </w:t>
      </w:r>
      <w:proofErr w:type="spellStart"/>
      <w:r w:rsidRPr="000A05CB">
        <w:rPr>
          <w:rFonts w:ascii="Times" w:hAnsi="Times" w:cs="Arial"/>
          <w:sz w:val="28"/>
        </w:rPr>
        <w:t>friend</w:t>
      </w:r>
      <w:r w:rsidR="00AB11F7" w:rsidRPr="000A05CB">
        <w:rPr>
          <w:rFonts w:ascii="Times" w:hAnsi="Times" w:cs="Arial"/>
          <w:sz w:val="28"/>
        </w:rPr>
        <w:t>s</w:t>
      </w:r>
      <w:r w:rsidRPr="000A05CB">
        <w:rPr>
          <w:rFonts w:ascii="Times" w:hAnsi="Times" w:cs="Arial"/>
          <w:sz w:val="28"/>
        </w:rPr>
        <w:t>List</w:t>
      </w:r>
      <w:proofErr w:type="spellEnd"/>
      <w:r w:rsidRPr="000A05CB">
        <w:rPr>
          <w:rFonts w:ascii="Times" w:hAnsi="Times" w:cs="Arial"/>
          <w:sz w:val="28"/>
        </w:rPr>
        <w:t xml:space="preserve"> vector. If so, returns true. If the user does not exist or is already in the </w:t>
      </w:r>
      <w:proofErr w:type="spellStart"/>
      <w:r w:rsidRPr="000A05CB">
        <w:rPr>
          <w:rFonts w:ascii="Times" w:hAnsi="Times" w:cs="Arial"/>
          <w:sz w:val="28"/>
        </w:rPr>
        <w:t>friendsList</w:t>
      </w:r>
      <w:proofErr w:type="spellEnd"/>
      <w:r w:rsidRPr="000A05CB">
        <w:rPr>
          <w:rFonts w:ascii="Times" w:hAnsi="Times" w:cs="Arial"/>
          <w:sz w:val="28"/>
        </w:rPr>
        <w:t xml:space="preserve">, returns false. </w:t>
      </w:r>
    </w:p>
    <w:p w14:paraId="642748DB" w14:textId="61BAB78F" w:rsidR="002D550A" w:rsidRDefault="002D550A" w:rsidP="007007A4">
      <w:pPr>
        <w:pStyle w:val="ListParagraph"/>
        <w:widowControl w:val="0"/>
        <w:numPr>
          <w:ilvl w:val="0"/>
          <w:numId w:val="18"/>
        </w:numPr>
        <w:tabs>
          <w:tab w:val="left" w:pos="0"/>
        </w:tabs>
        <w:autoSpaceDE w:val="0"/>
        <w:autoSpaceDN w:val="0"/>
        <w:adjustRightInd w:val="0"/>
        <w:spacing w:after="240" w:line="480" w:lineRule="auto"/>
        <w:ind w:left="0" w:hanging="90"/>
        <w:rPr>
          <w:rFonts w:ascii="Times" w:hAnsi="Times" w:cs="Arial"/>
          <w:sz w:val="28"/>
        </w:rPr>
      </w:pPr>
      <w:r>
        <w:rPr>
          <w:rFonts w:ascii="Times" w:hAnsi="Times" w:cs="Arial"/>
          <w:sz w:val="28"/>
        </w:rPr>
        <w:t>The constructor of System takes no input and has nothing inside of it. It is there solely to create the new System object.</w:t>
      </w:r>
    </w:p>
    <w:p w14:paraId="654432B2" w14:textId="13006AC0" w:rsidR="00565E8C" w:rsidRDefault="00565E8C" w:rsidP="007007A4">
      <w:pPr>
        <w:pStyle w:val="ListParagraph"/>
        <w:widowControl w:val="0"/>
        <w:numPr>
          <w:ilvl w:val="0"/>
          <w:numId w:val="18"/>
        </w:numPr>
        <w:tabs>
          <w:tab w:val="left" w:pos="0"/>
        </w:tabs>
        <w:autoSpaceDE w:val="0"/>
        <w:autoSpaceDN w:val="0"/>
        <w:adjustRightInd w:val="0"/>
        <w:spacing w:after="240" w:line="480" w:lineRule="auto"/>
        <w:ind w:left="0" w:hanging="90"/>
        <w:rPr>
          <w:rFonts w:ascii="Times" w:hAnsi="Times" w:cs="Arial"/>
          <w:sz w:val="28"/>
        </w:rPr>
      </w:pPr>
      <w:r>
        <w:rPr>
          <w:rFonts w:ascii="Times" w:hAnsi="Times" w:cs="Arial"/>
          <w:sz w:val="28"/>
        </w:rPr>
        <w:t xml:space="preserve">Function </w:t>
      </w:r>
      <w:proofErr w:type="spellStart"/>
      <w:r>
        <w:rPr>
          <w:rFonts w:ascii="Times" w:hAnsi="Times" w:cs="Arial"/>
          <w:sz w:val="28"/>
        </w:rPr>
        <w:t>getAllUsers</w:t>
      </w:r>
      <w:proofErr w:type="spellEnd"/>
      <w:r>
        <w:rPr>
          <w:rFonts w:ascii="Times" w:hAnsi="Times" w:cs="Arial"/>
          <w:sz w:val="28"/>
        </w:rPr>
        <w:t>: Returns the names of all Users who have registered for Distributed Tiger Book as a string.</w:t>
      </w:r>
    </w:p>
    <w:p w14:paraId="0459BD3F" w14:textId="6790B092" w:rsidR="00565E8C" w:rsidRDefault="00565E8C" w:rsidP="007007A4">
      <w:pPr>
        <w:pStyle w:val="ListParagraph"/>
        <w:widowControl w:val="0"/>
        <w:numPr>
          <w:ilvl w:val="0"/>
          <w:numId w:val="18"/>
        </w:numPr>
        <w:tabs>
          <w:tab w:val="left" w:pos="0"/>
        </w:tabs>
        <w:autoSpaceDE w:val="0"/>
        <w:autoSpaceDN w:val="0"/>
        <w:adjustRightInd w:val="0"/>
        <w:spacing w:after="240" w:line="480" w:lineRule="auto"/>
        <w:ind w:left="0" w:hanging="90"/>
        <w:rPr>
          <w:rFonts w:ascii="Times" w:hAnsi="Times" w:cs="Arial"/>
          <w:sz w:val="28"/>
        </w:rPr>
      </w:pPr>
      <w:r>
        <w:rPr>
          <w:rFonts w:ascii="Times" w:hAnsi="Times" w:cs="Arial"/>
          <w:sz w:val="28"/>
        </w:rPr>
        <w:t xml:space="preserve">Function </w:t>
      </w:r>
      <w:proofErr w:type="spellStart"/>
      <w:r>
        <w:rPr>
          <w:rFonts w:ascii="Times" w:hAnsi="Times" w:cs="Arial"/>
          <w:sz w:val="28"/>
        </w:rPr>
        <w:t>isUser</w:t>
      </w:r>
      <w:proofErr w:type="spellEnd"/>
      <w:r>
        <w:rPr>
          <w:rFonts w:ascii="Times" w:hAnsi="Times" w:cs="Arial"/>
          <w:sz w:val="28"/>
        </w:rPr>
        <w:t>: Checks if a user has registered with Tiger Book and returns a true or a false.</w:t>
      </w:r>
    </w:p>
    <w:p w14:paraId="0AC4F7BF" w14:textId="58141E13" w:rsidR="00F8676D" w:rsidRDefault="00F8676D" w:rsidP="00F8676D">
      <w:pPr>
        <w:widowControl w:val="0"/>
        <w:tabs>
          <w:tab w:val="left" w:pos="0"/>
        </w:tabs>
        <w:autoSpaceDE w:val="0"/>
        <w:autoSpaceDN w:val="0"/>
        <w:adjustRightInd w:val="0"/>
        <w:spacing w:after="240" w:line="480" w:lineRule="auto"/>
        <w:rPr>
          <w:rFonts w:ascii="Times" w:hAnsi="Times" w:cs="Arial"/>
          <w:sz w:val="28"/>
        </w:rPr>
      </w:pPr>
      <w:r>
        <w:rPr>
          <w:rFonts w:ascii="Times" w:hAnsi="Times" w:cs="Arial"/>
          <w:sz w:val="28"/>
        </w:rPr>
        <w:t>Not in a class:</w:t>
      </w:r>
    </w:p>
    <w:p w14:paraId="16D2A602" w14:textId="77777777" w:rsidR="00F8676D" w:rsidRDefault="00F8676D" w:rsidP="00F8676D">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setTimeStamp</w:t>
      </w:r>
      <w:proofErr w:type="spellEnd"/>
      <w:r>
        <w:rPr>
          <w:rFonts w:ascii="Times" w:hAnsi="Times" w:cs="Arial"/>
          <w:sz w:val="28"/>
        </w:rPr>
        <w:t xml:space="preserve">: Sets the time stamp to a given integer. This works together with </w:t>
      </w:r>
      <w:proofErr w:type="spellStart"/>
      <w:r>
        <w:rPr>
          <w:rFonts w:ascii="Times" w:hAnsi="Times" w:cs="Arial"/>
          <w:sz w:val="28"/>
        </w:rPr>
        <w:t>incTimeStamp</w:t>
      </w:r>
      <w:proofErr w:type="spellEnd"/>
      <w:r>
        <w:rPr>
          <w:rFonts w:ascii="Times" w:hAnsi="Times" w:cs="Arial"/>
          <w:sz w:val="28"/>
        </w:rPr>
        <w:t>.</w:t>
      </w:r>
    </w:p>
    <w:p w14:paraId="2A374BCE" w14:textId="77777777" w:rsidR="00F8676D" w:rsidRDefault="00F8676D" w:rsidP="00F8676D">
      <w:pPr>
        <w:pStyle w:val="ListParagraph"/>
        <w:widowControl w:val="0"/>
        <w:numPr>
          <w:ilvl w:val="0"/>
          <w:numId w:val="16"/>
        </w:numPr>
        <w:autoSpaceDE w:val="0"/>
        <w:autoSpaceDN w:val="0"/>
        <w:adjustRightInd w:val="0"/>
        <w:spacing w:after="240" w:line="480" w:lineRule="auto"/>
        <w:ind w:left="0" w:firstLine="0"/>
        <w:rPr>
          <w:rFonts w:ascii="Times" w:hAnsi="Times" w:cs="Arial"/>
          <w:sz w:val="28"/>
        </w:rPr>
      </w:pPr>
      <w:r>
        <w:rPr>
          <w:rFonts w:ascii="Times" w:hAnsi="Times" w:cs="Arial"/>
          <w:sz w:val="28"/>
        </w:rPr>
        <w:t xml:space="preserve">Function </w:t>
      </w:r>
      <w:proofErr w:type="spellStart"/>
      <w:r>
        <w:rPr>
          <w:rFonts w:ascii="Times" w:hAnsi="Times" w:cs="Arial"/>
          <w:sz w:val="28"/>
        </w:rPr>
        <w:t>getTimeStamp</w:t>
      </w:r>
      <w:proofErr w:type="spellEnd"/>
      <w:r>
        <w:rPr>
          <w:rFonts w:ascii="Times" w:hAnsi="Times" w:cs="Arial"/>
          <w:sz w:val="28"/>
        </w:rPr>
        <w:t xml:space="preserve">: Returns the </w:t>
      </w:r>
      <w:proofErr w:type="spellStart"/>
      <w:r>
        <w:rPr>
          <w:rFonts w:ascii="Times" w:hAnsi="Times" w:cs="Arial"/>
          <w:sz w:val="28"/>
        </w:rPr>
        <w:t>int</w:t>
      </w:r>
      <w:proofErr w:type="spellEnd"/>
      <w:r>
        <w:rPr>
          <w:rFonts w:ascii="Times" w:hAnsi="Times" w:cs="Arial"/>
          <w:sz w:val="28"/>
        </w:rPr>
        <w:t xml:space="preserve"> value of the time stamp.</w:t>
      </w:r>
    </w:p>
    <w:p w14:paraId="2663F6B4" w14:textId="77777777" w:rsidR="00F8676D" w:rsidRDefault="00F8676D" w:rsidP="00F8676D">
      <w:pPr>
        <w:pStyle w:val="ListParagraph"/>
        <w:widowControl w:val="0"/>
        <w:numPr>
          <w:ilvl w:val="0"/>
          <w:numId w:val="16"/>
        </w:numPr>
        <w:autoSpaceDE w:val="0"/>
        <w:autoSpaceDN w:val="0"/>
        <w:adjustRightInd w:val="0"/>
        <w:spacing w:after="240" w:line="480" w:lineRule="auto"/>
        <w:ind w:left="0" w:hanging="90"/>
        <w:rPr>
          <w:rFonts w:ascii="Times" w:hAnsi="Times" w:cs="Arial"/>
          <w:sz w:val="28"/>
        </w:rPr>
      </w:pPr>
      <w:r>
        <w:rPr>
          <w:rFonts w:ascii="Times" w:hAnsi="Times" w:cs="Arial"/>
          <w:sz w:val="28"/>
        </w:rPr>
        <w:t xml:space="preserve">Function </w:t>
      </w:r>
      <w:proofErr w:type="spellStart"/>
      <w:r>
        <w:rPr>
          <w:rFonts w:ascii="Times" w:hAnsi="Times" w:cs="Arial"/>
          <w:sz w:val="28"/>
        </w:rPr>
        <w:t>incTimeStamp</w:t>
      </w:r>
      <w:proofErr w:type="spellEnd"/>
      <w:r>
        <w:rPr>
          <w:rFonts w:ascii="Times" w:hAnsi="Times" w:cs="Arial"/>
          <w:sz w:val="28"/>
        </w:rPr>
        <w:t xml:space="preserve">: Calls </w:t>
      </w:r>
      <w:proofErr w:type="spellStart"/>
      <w:r>
        <w:rPr>
          <w:rFonts w:ascii="Times" w:hAnsi="Times" w:cs="Arial"/>
          <w:sz w:val="28"/>
        </w:rPr>
        <w:t>getTimeStamp</w:t>
      </w:r>
      <w:proofErr w:type="spellEnd"/>
      <w:r>
        <w:rPr>
          <w:rFonts w:ascii="Times" w:hAnsi="Times" w:cs="Arial"/>
          <w:sz w:val="28"/>
        </w:rPr>
        <w:t xml:space="preserve">, then increments that by one, and then </w:t>
      </w:r>
      <w:proofErr w:type="spellStart"/>
      <w:r>
        <w:rPr>
          <w:rFonts w:ascii="Times" w:hAnsi="Times" w:cs="Arial"/>
          <w:sz w:val="28"/>
        </w:rPr>
        <w:t>setTimeStamp</w:t>
      </w:r>
      <w:proofErr w:type="spellEnd"/>
      <w:r>
        <w:rPr>
          <w:rFonts w:ascii="Times" w:hAnsi="Times" w:cs="Arial"/>
          <w:sz w:val="28"/>
        </w:rPr>
        <w:t xml:space="preserve"> to the new timestamp. This sets the new timestamp to one greater than it previously was.</w:t>
      </w:r>
    </w:p>
    <w:p w14:paraId="609C00A1" w14:textId="5BD11719" w:rsidR="003073CA" w:rsidRDefault="003073CA" w:rsidP="00F8676D">
      <w:pPr>
        <w:pStyle w:val="ListParagraph"/>
        <w:widowControl w:val="0"/>
        <w:numPr>
          <w:ilvl w:val="0"/>
          <w:numId w:val="16"/>
        </w:numPr>
        <w:autoSpaceDE w:val="0"/>
        <w:autoSpaceDN w:val="0"/>
        <w:adjustRightInd w:val="0"/>
        <w:spacing w:after="240" w:line="480" w:lineRule="auto"/>
        <w:ind w:left="0" w:hanging="90"/>
        <w:rPr>
          <w:rFonts w:ascii="Times" w:hAnsi="Times" w:cs="Arial"/>
          <w:sz w:val="28"/>
        </w:rPr>
      </w:pPr>
      <w:r>
        <w:rPr>
          <w:rFonts w:ascii="Times" w:hAnsi="Times" w:cs="Arial"/>
          <w:sz w:val="28"/>
        </w:rPr>
        <w:t xml:space="preserve">Function </w:t>
      </w:r>
      <w:proofErr w:type="spellStart"/>
      <w:r>
        <w:rPr>
          <w:rFonts w:ascii="Times" w:hAnsi="Times" w:cs="Arial"/>
          <w:sz w:val="28"/>
        </w:rPr>
        <w:t>createUser</w:t>
      </w:r>
      <w:proofErr w:type="spellEnd"/>
      <w:r>
        <w:rPr>
          <w:rFonts w:ascii="Times" w:hAnsi="Times" w:cs="Arial"/>
          <w:sz w:val="28"/>
        </w:rPr>
        <w:t>: Creates a new User object by calling the User constructor, and prints a welcome banner.</w:t>
      </w:r>
    </w:p>
    <w:p w14:paraId="63734467" w14:textId="74E8726A" w:rsidR="00F8676D" w:rsidRDefault="003073CA" w:rsidP="003073CA">
      <w:pPr>
        <w:pStyle w:val="ListParagraph"/>
        <w:widowControl w:val="0"/>
        <w:numPr>
          <w:ilvl w:val="0"/>
          <w:numId w:val="16"/>
        </w:numPr>
        <w:autoSpaceDE w:val="0"/>
        <w:autoSpaceDN w:val="0"/>
        <w:adjustRightInd w:val="0"/>
        <w:spacing w:after="240" w:line="480" w:lineRule="auto"/>
        <w:ind w:left="0" w:hanging="90"/>
        <w:rPr>
          <w:rFonts w:ascii="Times" w:hAnsi="Times" w:cs="Arial"/>
          <w:sz w:val="28"/>
        </w:rPr>
      </w:pPr>
      <w:r>
        <w:rPr>
          <w:rFonts w:ascii="Times" w:hAnsi="Times" w:cs="Arial"/>
          <w:sz w:val="28"/>
        </w:rPr>
        <w:t xml:space="preserve">Function </w:t>
      </w:r>
      <w:proofErr w:type="spellStart"/>
      <w:r>
        <w:rPr>
          <w:rFonts w:ascii="Times" w:hAnsi="Times" w:cs="Arial"/>
          <w:sz w:val="28"/>
        </w:rPr>
        <w:t>introBanner</w:t>
      </w:r>
      <w:proofErr w:type="spellEnd"/>
      <w:r>
        <w:rPr>
          <w:rFonts w:ascii="Times" w:hAnsi="Times" w:cs="Arial"/>
          <w:sz w:val="28"/>
        </w:rPr>
        <w:t>: Prints a banner when the program is started.</w:t>
      </w:r>
    </w:p>
    <w:p w14:paraId="147A369C" w14:textId="2F8DB9F1" w:rsidR="003073CA" w:rsidRDefault="003073CA" w:rsidP="003073CA">
      <w:pPr>
        <w:pStyle w:val="ListParagraph"/>
        <w:widowControl w:val="0"/>
        <w:numPr>
          <w:ilvl w:val="0"/>
          <w:numId w:val="16"/>
        </w:numPr>
        <w:autoSpaceDE w:val="0"/>
        <w:autoSpaceDN w:val="0"/>
        <w:adjustRightInd w:val="0"/>
        <w:spacing w:after="240" w:line="480" w:lineRule="auto"/>
        <w:ind w:left="0" w:hanging="90"/>
        <w:rPr>
          <w:rFonts w:ascii="Times" w:hAnsi="Times" w:cs="Arial"/>
          <w:sz w:val="28"/>
        </w:rPr>
      </w:pPr>
      <w:r>
        <w:rPr>
          <w:rFonts w:ascii="Times" w:hAnsi="Times" w:cs="Arial"/>
          <w:sz w:val="28"/>
        </w:rPr>
        <w:t xml:space="preserve">Function </w:t>
      </w:r>
      <w:proofErr w:type="spellStart"/>
      <w:r>
        <w:rPr>
          <w:rFonts w:ascii="Times" w:hAnsi="Times" w:cs="Arial"/>
          <w:sz w:val="28"/>
        </w:rPr>
        <w:t>welcomeBanner</w:t>
      </w:r>
      <w:proofErr w:type="spellEnd"/>
      <w:r>
        <w:rPr>
          <w:rFonts w:ascii="Times" w:hAnsi="Times" w:cs="Arial"/>
          <w:sz w:val="28"/>
        </w:rPr>
        <w:t xml:space="preserve">: Prints a custom welcome banner when a new User object is created. </w:t>
      </w:r>
    </w:p>
    <w:p w14:paraId="06036259" w14:textId="4AE0AE39" w:rsidR="00710ECA" w:rsidRPr="003073CA" w:rsidRDefault="00710ECA" w:rsidP="003073CA">
      <w:pPr>
        <w:pStyle w:val="ListParagraph"/>
        <w:widowControl w:val="0"/>
        <w:numPr>
          <w:ilvl w:val="0"/>
          <w:numId w:val="16"/>
        </w:numPr>
        <w:autoSpaceDE w:val="0"/>
        <w:autoSpaceDN w:val="0"/>
        <w:adjustRightInd w:val="0"/>
        <w:spacing w:after="240" w:line="480" w:lineRule="auto"/>
        <w:ind w:left="0" w:hanging="90"/>
        <w:rPr>
          <w:rFonts w:ascii="Times" w:hAnsi="Times" w:cs="Arial"/>
          <w:sz w:val="28"/>
        </w:rPr>
      </w:pPr>
      <w:r>
        <w:rPr>
          <w:rFonts w:ascii="Times" w:hAnsi="Times" w:cs="Arial"/>
          <w:sz w:val="28"/>
        </w:rPr>
        <w:t>Function main: The main driver for the program.</w:t>
      </w:r>
    </w:p>
    <w:p w14:paraId="79092AAE" w14:textId="77777777" w:rsidR="00C25E2C" w:rsidRDefault="00C25E2C" w:rsidP="00E42D6F">
      <w:pPr>
        <w:widowControl w:val="0"/>
        <w:autoSpaceDE w:val="0"/>
        <w:autoSpaceDN w:val="0"/>
        <w:adjustRightInd w:val="0"/>
        <w:spacing w:after="240" w:line="480" w:lineRule="auto"/>
        <w:rPr>
          <w:rFonts w:ascii="Times" w:hAnsi="Times" w:cs="Arial"/>
          <w:sz w:val="28"/>
        </w:rPr>
      </w:pPr>
    </w:p>
    <w:p w14:paraId="5CD7F3A3"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63AA8CEE"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20ED62B3"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4DF03781"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138E3ED6"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530D4B97"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4019D45F"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39F5054C"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07D904B6"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2B967443"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45F70661"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30BCA17D"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4F8C019D" w14:textId="77777777" w:rsidR="00960657" w:rsidRDefault="00960657" w:rsidP="00E42D6F">
      <w:pPr>
        <w:widowControl w:val="0"/>
        <w:autoSpaceDE w:val="0"/>
        <w:autoSpaceDN w:val="0"/>
        <w:adjustRightInd w:val="0"/>
        <w:spacing w:after="240" w:line="480" w:lineRule="auto"/>
        <w:rPr>
          <w:rFonts w:ascii="Times" w:hAnsi="Times" w:cs="Arial"/>
          <w:sz w:val="28"/>
        </w:rPr>
      </w:pPr>
    </w:p>
    <w:p w14:paraId="4C8825B2" w14:textId="1E1B0DAF" w:rsidR="002377A2" w:rsidRDefault="002377A2" w:rsidP="00E42D6F">
      <w:pPr>
        <w:widowControl w:val="0"/>
        <w:autoSpaceDE w:val="0"/>
        <w:autoSpaceDN w:val="0"/>
        <w:adjustRightInd w:val="0"/>
        <w:spacing w:after="240" w:line="480" w:lineRule="auto"/>
        <w:rPr>
          <w:rFonts w:ascii="Times" w:hAnsi="Times" w:cs="Arial"/>
          <w:sz w:val="28"/>
        </w:rPr>
      </w:pPr>
      <w:r>
        <w:rPr>
          <w:rFonts w:ascii="Times" w:hAnsi="Times" w:cs="Arial"/>
          <w:sz w:val="28"/>
        </w:rPr>
        <w:t>The Class Diagram for my implementation of Distributed Tiger Book is shown below.</w:t>
      </w:r>
    </w:p>
    <w:p w14:paraId="2D03716A" w14:textId="54918D1E" w:rsidR="007D29CA" w:rsidRDefault="002377A2" w:rsidP="00E42D6F">
      <w:pPr>
        <w:widowControl w:val="0"/>
        <w:autoSpaceDE w:val="0"/>
        <w:autoSpaceDN w:val="0"/>
        <w:adjustRightInd w:val="0"/>
        <w:spacing w:after="240" w:line="480" w:lineRule="auto"/>
        <w:rPr>
          <w:rFonts w:ascii="Times" w:hAnsi="Times" w:cs="Arial"/>
          <w:sz w:val="28"/>
        </w:rPr>
      </w:pPr>
      <w:r>
        <w:rPr>
          <w:rFonts w:ascii="Times" w:hAnsi="Times" w:cs="Arial"/>
          <w:noProof/>
          <w:sz w:val="28"/>
        </w:rPr>
        <w:drawing>
          <wp:inline distT="0" distB="0" distL="0" distR="0" wp14:anchorId="6EDF9B1A" wp14:editId="134E212B">
            <wp:extent cx="4559300" cy="15113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5 at 3.09.50 PM.png"/>
                    <pic:cNvPicPr/>
                  </pic:nvPicPr>
                  <pic:blipFill>
                    <a:blip r:embed="rId6">
                      <a:extLst>
                        <a:ext uri="{28A0092B-C50C-407E-A947-70E740481C1C}">
                          <a14:useLocalDpi xmlns:a14="http://schemas.microsoft.com/office/drawing/2010/main" val="0"/>
                        </a:ext>
                      </a:extLst>
                    </a:blip>
                    <a:stretch>
                      <a:fillRect/>
                    </a:stretch>
                  </pic:blipFill>
                  <pic:spPr>
                    <a:xfrm>
                      <a:off x="0" y="0"/>
                      <a:ext cx="4559300" cy="1511300"/>
                    </a:xfrm>
                    <a:prstGeom prst="rect">
                      <a:avLst/>
                    </a:prstGeom>
                  </pic:spPr>
                </pic:pic>
              </a:graphicData>
            </a:graphic>
          </wp:inline>
        </w:drawing>
      </w:r>
    </w:p>
    <w:p w14:paraId="7822C393" w14:textId="77777777" w:rsidR="007D29CA" w:rsidRDefault="007D29CA" w:rsidP="003B1019">
      <w:pPr>
        <w:widowControl w:val="0"/>
        <w:autoSpaceDE w:val="0"/>
        <w:autoSpaceDN w:val="0"/>
        <w:adjustRightInd w:val="0"/>
        <w:spacing w:after="240" w:line="480" w:lineRule="auto"/>
        <w:ind w:firstLine="720"/>
        <w:rPr>
          <w:rFonts w:ascii="Times" w:hAnsi="Times" w:cs="Arial"/>
          <w:sz w:val="28"/>
        </w:rPr>
      </w:pPr>
    </w:p>
    <w:p w14:paraId="02CE2735"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39C2D92C"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03123A51"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6D53EAEC"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4768541A"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086F374D"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2DA92DE3"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4E5217AF" w14:textId="77777777" w:rsidR="002377A2" w:rsidRDefault="002377A2" w:rsidP="003B1019">
      <w:pPr>
        <w:widowControl w:val="0"/>
        <w:autoSpaceDE w:val="0"/>
        <w:autoSpaceDN w:val="0"/>
        <w:adjustRightInd w:val="0"/>
        <w:spacing w:after="240" w:line="480" w:lineRule="auto"/>
        <w:ind w:firstLine="720"/>
        <w:rPr>
          <w:rFonts w:ascii="Times" w:hAnsi="Times" w:cs="Arial"/>
          <w:sz w:val="28"/>
        </w:rPr>
      </w:pPr>
    </w:p>
    <w:p w14:paraId="6FB758B5" w14:textId="77777777" w:rsidR="00C25E2C" w:rsidRDefault="00C25E2C" w:rsidP="003B1019">
      <w:pPr>
        <w:widowControl w:val="0"/>
        <w:autoSpaceDE w:val="0"/>
        <w:autoSpaceDN w:val="0"/>
        <w:adjustRightInd w:val="0"/>
        <w:spacing w:after="240" w:line="480" w:lineRule="auto"/>
        <w:ind w:firstLine="720"/>
        <w:rPr>
          <w:rFonts w:ascii="Times" w:hAnsi="Times" w:cs="Arial"/>
          <w:sz w:val="28"/>
        </w:rPr>
      </w:pPr>
    </w:p>
    <w:p w14:paraId="4C17AF36" w14:textId="786D19F8" w:rsidR="000A075A" w:rsidRDefault="00215269"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A basic Data Flow Diagram can be found below.</w:t>
      </w:r>
    </w:p>
    <w:p w14:paraId="3102280E" w14:textId="582746B0" w:rsidR="00E42D6F" w:rsidRPr="00734671" w:rsidRDefault="007D29CA" w:rsidP="00A33FD5">
      <w:pPr>
        <w:widowControl w:val="0"/>
        <w:autoSpaceDE w:val="0"/>
        <w:autoSpaceDN w:val="0"/>
        <w:adjustRightInd w:val="0"/>
        <w:spacing w:after="240" w:line="480" w:lineRule="auto"/>
        <w:rPr>
          <w:rFonts w:ascii="Times" w:hAnsi="Times" w:cs="Arial"/>
          <w:sz w:val="28"/>
        </w:rPr>
      </w:pPr>
      <w:r>
        <w:rPr>
          <w:rFonts w:ascii="Times" w:hAnsi="Times" w:cs="Arial"/>
          <w:noProof/>
          <w:sz w:val="28"/>
        </w:rPr>
        <w:drawing>
          <wp:inline distT="0" distB="0" distL="0" distR="0" wp14:anchorId="48722E3E" wp14:editId="32989312">
            <wp:extent cx="5943319" cy="7314493"/>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3 at 9.12.12 PM.png"/>
                    <pic:cNvPicPr/>
                  </pic:nvPicPr>
                  <pic:blipFill>
                    <a:blip r:embed="rId7">
                      <a:extLst>
                        <a:ext uri="{28A0092B-C50C-407E-A947-70E740481C1C}">
                          <a14:useLocalDpi xmlns:a14="http://schemas.microsoft.com/office/drawing/2010/main" val="0"/>
                        </a:ext>
                      </a:extLst>
                    </a:blip>
                    <a:stretch>
                      <a:fillRect/>
                    </a:stretch>
                  </pic:blipFill>
                  <pic:spPr>
                    <a:xfrm>
                      <a:off x="0" y="0"/>
                      <a:ext cx="5944305" cy="7315707"/>
                    </a:xfrm>
                    <a:prstGeom prst="rect">
                      <a:avLst/>
                    </a:prstGeom>
                  </pic:spPr>
                </pic:pic>
              </a:graphicData>
            </a:graphic>
          </wp:inline>
        </w:drawing>
      </w:r>
    </w:p>
    <w:p w14:paraId="577863E7" w14:textId="77777777" w:rsidR="00215269" w:rsidRPr="00734671" w:rsidRDefault="00215269" w:rsidP="00EA5DD8">
      <w:pPr>
        <w:widowControl w:val="0"/>
        <w:autoSpaceDE w:val="0"/>
        <w:autoSpaceDN w:val="0"/>
        <w:adjustRightInd w:val="0"/>
        <w:spacing w:after="240" w:line="480" w:lineRule="auto"/>
        <w:jc w:val="center"/>
        <w:rPr>
          <w:rFonts w:ascii="Times" w:hAnsi="Times" w:cs="Arial"/>
          <w:b/>
          <w:sz w:val="36"/>
          <w:u w:val="single"/>
        </w:rPr>
      </w:pPr>
      <w:r w:rsidRPr="00734671">
        <w:rPr>
          <w:rFonts w:ascii="Times" w:hAnsi="Times" w:cs="Arial"/>
          <w:b/>
          <w:sz w:val="36"/>
          <w:u w:val="single"/>
        </w:rPr>
        <w:t>Part 3: Testing</w:t>
      </w:r>
    </w:p>
    <w:p w14:paraId="7F0E7CCD" w14:textId="614D377E" w:rsidR="00F44A74" w:rsidRPr="00734671" w:rsidRDefault="00215269"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The following are test cases are for the system at large.</w:t>
      </w:r>
      <w:r w:rsidR="00AF6330" w:rsidRPr="00734671">
        <w:rPr>
          <w:rFonts w:ascii="Times" w:hAnsi="Times" w:cs="Arial"/>
          <w:sz w:val="28"/>
        </w:rPr>
        <w:t xml:space="preserve"> These test cases will be tested after I implement Distributed </w:t>
      </w:r>
      <w:proofErr w:type="spellStart"/>
      <w:r w:rsidR="00AF6330" w:rsidRPr="00734671">
        <w:rPr>
          <w:rFonts w:ascii="Times" w:hAnsi="Times" w:cs="Arial"/>
          <w:sz w:val="28"/>
        </w:rPr>
        <w:t>TigerBook</w:t>
      </w:r>
      <w:proofErr w:type="spellEnd"/>
      <w:r w:rsidR="00AF6330" w:rsidRPr="00734671">
        <w:rPr>
          <w:rFonts w:ascii="Times" w:hAnsi="Times" w:cs="Arial"/>
          <w:sz w:val="28"/>
        </w:rPr>
        <w:t xml:space="preserve"> in C++ programming language.</w:t>
      </w:r>
      <w:r w:rsidRPr="00734671">
        <w:rPr>
          <w:rFonts w:ascii="Times" w:hAnsi="Times" w:cs="Arial"/>
          <w:sz w:val="28"/>
        </w:rPr>
        <w:t xml:space="preserve"> For reference</w:t>
      </w:r>
      <w:r w:rsidR="00AF6330" w:rsidRPr="00734671">
        <w:rPr>
          <w:rFonts w:ascii="Times" w:hAnsi="Times" w:cs="Arial"/>
          <w:sz w:val="28"/>
        </w:rPr>
        <w:t>,</w:t>
      </w:r>
      <w:r w:rsidR="007C5B4B">
        <w:rPr>
          <w:rFonts w:ascii="Times" w:hAnsi="Times" w:cs="Arial"/>
          <w:sz w:val="28"/>
        </w:rPr>
        <w:t xml:space="preserve"> the menu will be in this format</w:t>
      </w:r>
      <w:r w:rsidRPr="00734671">
        <w:rPr>
          <w:rFonts w:ascii="Times" w:hAnsi="Times" w:cs="Arial"/>
          <w:sz w:val="28"/>
        </w:rPr>
        <w:t>:</w:t>
      </w:r>
    </w:p>
    <w:p w14:paraId="4C2C000C" w14:textId="4F0AB9FB" w:rsidR="00662093" w:rsidRPr="002377A2" w:rsidRDefault="00662093" w:rsidP="00A33FD5">
      <w:pPr>
        <w:widowControl w:val="0"/>
        <w:autoSpaceDE w:val="0"/>
        <w:autoSpaceDN w:val="0"/>
        <w:adjustRightInd w:val="0"/>
        <w:spacing w:after="240" w:line="480" w:lineRule="auto"/>
        <w:rPr>
          <w:rFonts w:ascii="Times" w:hAnsi="Times" w:cs="Arial"/>
          <w:b/>
          <w:sz w:val="28"/>
        </w:rPr>
      </w:pPr>
      <w:r w:rsidRPr="002377A2">
        <w:rPr>
          <w:rFonts w:ascii="Times" w:hAnsi="Times" w:cs="Arial"/>
          <w:b/>
          <w:sz w:val="28"/>
        </w:rPr>
        <w:t>Menu:</w:t>
      </w:r>
    </w:p>
    <w:p w14:paraId="3EC27CA8" w14:textId="589B5F2B" w:rsidR="009F0086" w:rsidRPr="00734671" w:rsidRDefault="00AF6330"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Add Friend (f), Post (p), Tweet (t), Wall (w), Home (h), Quit (q)</w:t>
      </w:r>
    </w:p>
    <w:p w14:paraId="6A57E1E0" w14:textId="23F55256" w:rsidR="00BE158C" w:rsidRDefault="00AF6330" w:rsidP="00A33FD5">
      <w:pPr>
        <w:widowControl w:val="0"/>
        <w:autoSpaceDE w:val="0"/>
        <w:autoSpaceDN w:val="0"/>
        <w:adjustRightInd w:val="0"/>
        <w:spacing w:after="240" w:line="480" w:lineRule="auto"/>
        <w:rPr>
          <w:rFonts w:ascii="Times" w:hAnsi="Times" w:cs="Arial"/>
          <w:sz w:val="28"/>
        </w:rPr>
      </w:pPr>
      <w:r w:rsidRPr="00734671">
        <w:rPr>
          <w:rFonts w:ascii="Times" w:hAnsi="Times" w:cs="Arial"/>
          <w:sz w:val="28"/>
        </w:rPr>
        <w:t>When the program is launched, a welcome banner is launched, and the user is prompted to enter their name.</w:t>
      </w:r>
      <w:r w:rsidR="005F69E6" w:rsidRPr="00734671">
        <w:rPr>
          <w:rFonts w:ascii="Times" w:hAnsi="Times" w:cs="Arial"/>
          <w:sz w:val="28"/>
        </w:rPr>
        <w:t xml:space="preserve"> If the user name contains “{[”, “]}”, “{&lt;”, or “&gt;}”, creating the user will fail, and the person at the computer will be asked to choose a new user name. This is because of the way Distributed Tiger Book stores and parses through strings. After the user is successfully selected</w:t>
      </w:r>
      <w:r w:rsidRPr="00734671">
        <w:rPr>
          <w:rFonts w:ascii="Times" w:hAnsi="Times" w:cs="Arial"/>
          <w:sz w:val="28"/>
        </w:rPr>
        <w:t>, another banner is launched that welcomes this uniq</w:t>
      </w:r>
      <w:r w:rsidR="005F69E6" w:rsidRPr="00734671">
        <w:rPr>
          <w:rFonts w:ascii="Times" w:hAnsi="Times" w:cs="Arial"/>
          <w:sz w:val="28"/>
        </w:rPr>
        <w:t xml:space="preserve">ue user to Distributed </w:t>
      </w:r>
      <w:proofErr w:type="spellStart"/>
      <w:r w:rsidR="005F69E6" w:rsidRPr="00734671">
        <w:rPr>
          <w:rFonts w:ascii="Times" w:hAnsi="Times" w:cs="Arial"/>
          <w:sz w:val="28"/>
        </w:rPr>
        <w:t>TigerBook</w:t>
      </w:r>
      <w:proofErr w:type="spellEnd"/>
      <w:r w:rsidR="005F69E6" w:rsidRPr="00734671">
        <w:rPr>
          <w:rFonts w:ascii="Times" w:hAnsi="Times" w:cs="Arial"/>
          <w:sz w:val="28"/>
        </w:rPr>
        <w:t>. Finally,</w:t>
      </w:r>
      <w:r w:rsidRPr="00734671">
        <w:rPr>
          <w:rFonts w:ascii="Times" w:hAnsi="Times" w:cs="Arial"/>
          <w:sz w:val="28"/>
        </w:rPr>
        <w:t xml:space="preserve"> a new User is created for this user</w:t>
      </w:r>
      <w:r w:rsidR="005F69E6" w:rsidRPr="00734671">
        <w:rPr>
          <w:rFonts w:ascii="Times" w:hAnsi="Times" w:cs="Arial"/>
          <w:sz w:val="28"/>
        </w:rPr>
        <w:t>, and the main menu is launched</w:t>
      </w:r>
      <w:r w:rsidRPr="00734671">
        <w:rPr>
          <w:rFonts w:ascii="Times" w:hAnsi="Times" w:cs="Arial"/>
          <w:sz w:val="28"/>
        </w:rPr>
        <w:t>.</w:t>
      </w:r>
      <w:r w:rsidR="005F69E6" w:rsidRPr="00734671">
        <w:rPr>
          <w:rFonts w:ascii="Times" w:hAnsi="Times" w:cs="Arial"/>
          <w:sz w:val="28"/>
        </w:rPr>
        <w:t xml:space="preserve"> This menu is the core of Distributed Tiger Book.</w:t>
      </w:r>
    </w:p>
    <w:p w14:paraId="15647075" w14:textId="493AE95B" w:rsidR="00BE158C" w:rsidRPr="00BE158C" w:rsidRDefault="00BE158C" w:rsidP="00A33FD5">
      <w:pPr>
        <w:widowControl w:val="0"/>
        <w:autoSpaceDE w:val="0"/>
        <w:autoSpaceDN w:val="0"/>
        <w:adjustRightInd w:val="0"/>
        <w:spacing w:after="240" w:line="480" w:lineRule="auto"/>
        <w:rPr>
          <w:rFonts w:ascii="Times" w:hAnsi="Times" w:cs="Arial"/>
          <w:color w:val="FF0000"/>
          <w:sz w:val="28"/>
        </w:rPr>
      </w:pPr>
      <w:r w:rsidRPr="00BE158C">
        <w:rPr>
          <w:rFonts w:ascii="Times" w:hAnsi="Times" w:cs="Arial"/>
          <w:color w:val="FF0000"/>
          <w:sz w:val="28"/>
        </w:rPr>
        <w:t>Comments in red are from my actual testing, after I finished the coding.</w:t>
      </w:r>
    </w:p>
    <w:p w14:paraId="74173261" w14:textId="323D88FA" w:rsidR="00BE158C" w:rsidRPr="00BE158C" w:rsidRDefault="009747F9" w:rsidP="00BE158C">
      <w:pPr>
        <w:pStyle w:val="ListParagraph"/>
        <w:widowControl w:val="0"/>
        <w:numPr>
          <w:ilvl w:val="0"/>
          <w:numId w:val="13"/>
        </w:numPr>
        <w:autoSpaceDE w:val="0"/>
        <w:autoSpaceDN w:val="0"/>
        <w:adjustRightInd w:val="0"/>
        <w:spacing w:after="240" w:line="480" w:lineRule="auto"/>
        <w:rPr>
          <w:rFonts w:ascii="Times" w:hAnsi="Times" w:cs="Arial"/>
          <w:sz w:val="28"/>
        </w:rPr>
      </w:pPr>
      <w:r w:rsidRPr="002377A2">
        <w:rPr>
          <w:rFonts w:ascii="Times" w:hAnsi="Times" w:cs="Arial"/>
          <w:b/>
          <w:sz w:val="28"/>
        </w:rPr>
        <w:t>When selecting from the menu:</w:t>
      </w:r>
      <w:r w:rsidR="005F69E6" w:rsidRPr="00734671">
        <w:rPr>
          <w:rFonts w:ascii="Times" w:hAnsi="Times" w:cs="Arial"/>
          <w:sz w:val="28"/>
        </w:rPr>
        <w:t xml:space="preserve"> </w:t>
      </w:r>
      <w:r w:rsidRPr="00734671">
        <w:rPr>
          <w:rFonts w:ascii="Times" w:hAnsi="Times" w:cs="Arial"/>
          <w:sz w:val="28"/>
        </w:rPr>
        <w:t xml:space="preserve">If menu selection input is not a lowercase or uppercase ‘f’, ‘p’, ‘t’, ‘w’, ‘h’, or ‘q’, then an error will be displayed and the user will be asked to choose again. </w:t>
      </w:r>
      <w:r w:rsidR="006226CF" w:rsidRPr="00734671">
        <w:rPr>
          <w:rFonts w:ascii="Times" w:hAnsi="Times" w:cs="Arial"/>
          <w:sz w:val="28"/>
        </w:rPr>
        <w:t>So if the input is empty, an integer, or any letter or string besides ‘f’, ‘p’, ‘t’, ‘w’, ‘h’, or ‘q’, the user will prompted to enter another option.</w:t>
      </w:r>
      <w:r w:rsidR="00BE158C">
        <w:rPr>
          <w:rFonts w:ascii="Times" w:hAnsi="Times" w:cs="Arial"/>
          <w:sz w:val="28"/>
        </w:rPr>
        <w:t xml:space="preserve"> </w:t>
      </w:r>
      <w:r w:rsidR="00BE158C">
        <w:rPr>
          <w:rFonts w:ascii="Times" w:hAnsi="Times" w:cs="Arial"/>
          <w:color w:val="FF0000"/>
          <w:sz w:val="28"/>
        </w:rPr>
        <w:t xml:space="preserve">I decided to leave it as the first letter is parsed only. So if you type “post”, it will only see “p”, and it will call up the </w:t>
      </w:r>
      <w:proofErr w:type="spellStart"/>
      <w:r w:rsidR="00BE158C">
        <w:rPr>
          <w:rFonts w:ascii="Times" w:hAnsi="Times" w:cs="Arial"/>
          <w:color w:val="FF0000"/>
          <w:sz w:val="28"/>
        </w:rPr>
        <w:t>postMessage</w:t>
      </w:r>
      <w:proofErr w:type="spellEnd"/>
      <w:r w:rsidR="00BE158C">
        <w:rPr>
          <w:rFonts w:ascii="Times" w:hAnsi="Times" w:cs="Arial"/>
          <w:color w:val="FF0000"/>
          <w:sz w:val="28"/>
        </w:rPr>
        <w:t xml:space="preserve"> function. On the other hand, if you type “What”, it will call “W”, or </w:t>
      </w:r>
      <w:proofErr w:type="spellStart"/>
      <w:r w:rsidR="00BE158C">
        <w:rPr>
          <w:rFonts w:ascii="Times" w:hAnsi="Times" w:cs="Arial"/>
          <w:color w:val="FF0000"/>
          <w:sz w:val="28"/>
        </w:rPr>
        <w:t>showWall</w:t>
      </w:r>
      <w:proofErr w:type="spellEnd"/>
      <w:r w:rsidR="00BE158C">
        <w:rPr>
          <w:rFonts w:ascii="Times" w:hAnsi="Times" w:cs="Arial"/>
          <w:color w:val="FF0000"/>
          <w:sz w:val="28"/>
        </w:rPr>
        <w:t>.</w:t>
      </w:r>
    </w:p>
    <w:p w14:paraId="5EEC3952" w14:textId="14666F00" w:rsidR="00D85669" w:rsidRPr="00734671" w:rsidRDefault="00D85669" w:rsidP="00A33FD5">
      <w:pPr>
        <w:pStyle w:val="ListParagraph"/>
        <w:widowControl w:val="0"/>
        <w:numPr>
          <w:ilvl w:val="0"/>
          <w:numId w:val="13"/>
        </w:numPr>
        <w:autoSpaceDE w:val="0"/>
        <w:autoSpaceDN w:val="0"/>
        <w:adjustRightInd w:val="0"/>
        <w:spacing w:after="240" w:line="480" w:lineRule="auto"/>
        <w:rPr>
          <w:rFonts w:ascii="Times" w:hAnsi="Times" w:cs="Arial"/>
          <w:sz w:val="28"/>
        </w:rPr>
      </w:pPr>
      <w:r w:rsidRPr="002377A2">
        <w:rPr>
          <w:rFonts w:ascii="Times" w:hAnsi="Times" w:cs="Arial"/>
          <w:b/>
          <w:sz w:val="28"/>
        </w:rPr>
        <w:t>When entering a message:</w:t>
      </w:r>
      <w:r w:rsidR="00717FC1" w:rsidRPr="00734671">
        <w:rPr>
          <w:rFonts w:ascii="Times" w:hAnsi="Times" w:cs="Arial"/>
          <w:sz w:val="28"/>
        </w:rPr>
        <w:t xml:space="preserve"> When a user types ‘p’ or ‘P’, a prompt will be brought up to </w:t>
      </w:r>
      <w:r w:rsidR="00D13D56" w:rsidRPr="00734671">
        <w:rPr>
          <w:rFonts w:ascii="Times" w:hAnsi="Times" w:cs="Arial"/>
          <w:sz w:val="28"/>
        </w:rPr>
        <w:t xml:space="preserve">enter a message. This message will be stored in the current user’s </w:t>
      </w:r>
      <w:proofErr w:type="spellStart"/>
      <w:r w:rsidR="00D13D56" w:rsidRPr="00734671">
        <w:rPr>
          <w:rFonts w:ascii="Times" w:hAnsi="Times" w:cs="Arial"/>
          <w:sz w:val="28"/>
        </w:rPr>
        <w:t>messageBuffer</w:t>
      </w:r>
      <w:proofErr w:type="spellEnd"/>
      <w:r w:rsidR="00D13D56" w:rsidRPr="00734671">
        <w:rPr>
          <w:rFonts w:ascii="Times" w:hAnsi="Times" w:cs="Arial"/>
          <w:sz w:val="28"/>
        </w:rPr>
        <w:t xml:space="preserve">, as long as it satisfies a condition. If the string contains the characters “{[”, “]}”, “{&lt;”, or “&gt;}”, an error will be issued and the menu will be called. This is because the way Distributed Tiger Book parses through the </w:t>
      </w:r>
      <w:proofErr w:type="spellStart"/>
      <w:r w:rsidR="00D13D56" w:rsidRPr="00734671">
        <w:rPr>
          <w:rFonts w:ascii="Times" w:hAnsi="Times" w:cs="Arial"/>
          <w:sz w:val="28"/>
        </w:rPr>
        <w:t>messageBuffer</w:t>
      </w:r>
      <w:proofErr w:type="spellEnd"/>
      <w:r w:rsidR="00D13D56" w:rsidRPr="00734671">
        <w:rPr>
          <w:rFonts w:ascii="Times" w:hAnsi="Times" w:cs="Arial"/>
          <w:sz w:val="28"/>
        </w:rPr>
        <w:t xml:space="preserve">, those characters are used, and would mess up message output. A blank string will suffice, and will just add a blank message to the </w:t>
      </w:r>
      <w:proofErr w:type="spellStart"/>
      <w:r w:rsidR="00D13D56" w:rsidRPr="00734671">
        <w:rPr>
          <w:rFonts w:ascii="Times" w:hAnsi="Times" w:cs="Arial"/>
          <w:sz w:val="28"/>
        </w:rPr>
        <w:t>messageBuffer</w:t>
      </w:r>
      <w:proofErr w:type="spellEnd"/>
      <w:r w:rsidR="00D13D56" w:rsidRPr="00734671">
        <w:rPr>
          <w:rFonts w:ascii="Times" w:hAnsi="Times" w:cs="Arial"/>
          <w:sz w:val="28"/>
        </w:rPr>
        <w:t xml:space="preserve">. </w:t>
      </w:r>
      <w:r w:rsidR="005F69E6" w:rsidRPr="00734671">
        <w:rPr>
          <w:rFonts w:ascii="Times" w:hAnsi="Times" w:cs="Arial"/>
          <w:sz w:val="28"/>
        </w:rPr>
        <w:t xml:space="preserve">No big deal. You’ll just look stupid to your friends for posting an empty message. </w:t>
      </w:r>
      <w:r w:rsidR="00D13D56" w:rsidRPr="00734671">
        <w:rPr>
          <w:rFonts w:ascii="Times" w:hAnsi="Times" w:cs="Arial"/>
          <w:sz w:val="28"/>
        </w:rPr>
        <w:t xml:space="preserve">Also, after every message is successfully added, the </w:t>
      </w:r>
      <w:proofErr w:type="spellStart"/>
      <w:r w:rsidR="00D13D56" w:rsidRPr="00734671">
        <w:rPr>
          <w:rFonts w:ascii="Times" w:hAnsi="Times" w:cs="Arial"/>
          <w:sz w:val="28"/>
        </w:rPr>
        <w:t>timeStamp</w:t>
      </w:r>
      <w:proofErr w:type="spellEnd"/>
      <w:r w:rsidR="00D13D56" w:rsidRPr="00734671">
        <w:rPr>
          <w:rFonts w:ascii="Times" w:hAnsi="Times" w:cs="Arial"/>
          <w:sz w:val="28"/>
        </w:rPr>
        <w:t xml:space="preserve"> will be incremented.</w:t>
      </w:r>
      <w:r w:rsidR="00C76934" w:rsidRPr="00734671">
        <w:rPr>
          <w:rFonts w:ascii="Times" w:hAnsi="Times" w:cs="Arial"/>
          <w:sz w:val="28"/>
        </w:rPr>
        <w:t xml:space="preserve"> A banner is shown if a message is added successfully.</w:t>
      </w:r>
      <w:r w:rsidR="00D13D56" w:rsidRPr="00734671">
        <w:rPr>
          <w:rFonts w:ascii="Times" w:hAnsi="Times" w:cs="Arial"/>
          <w:sz w:val="28"/>
        </w:rPr>
        <w:t xml:space="preserve"> </w:t>
      </w:r>
      <w:r w:rsidR="009018A0">
        <w:rPr>
          <w:rFonts w:ascii="Times" w:hAnsi="Times" w:cs="Arial"/>
          <w:sz w:val="28"/>
        </w:rPr>
        <w:t xml:space="preserve"> </w:t>
      </w:r>
      <w:r w:rsidR="009018A0">
        <w:rPr>
          <w:rFonts w:ascii="Times" w:hAnsi="Times" w:cs="Arial"/>
          <w:color w:val="FF0000"/>
          <w:sz w:val="28"/>
        </w:rPr>
        <w:t xml:space="preserve">You can input any message you want as long it doesn’t contain any of those combinations of brackets. Typing in “!!” will end the post, and the “!!” will not be stored as part of the post. </w:t>
      </w:r>
    </w:p>
    <w:p w14:paraId="3FA9EA11" w14:textId="3703083C" w:rsidR="00D85669" w:rsidRPr="00734671" w:rsidRDefault="00D85669" w:rsidP="00A33FD5">
      <w:pPr>
        <w:pStyle w:val="ListParagraph"/>
        <w:widowControl w:val="0"/>
        <w:numPr>
          <w:ilvl w:val="0"/>
          <w:numId w:val="13"/>
        </w:numPr>
        <w:autoSpaceDE w:val="0"/>
        <w:autoSpaceDN w:val="0"/>
        <w:adjustRightInd w:val="0"/>
        <w:spacing w:after="240" w:line="480" w:lineRule="auto"/>
        <w:rPr>
          <w:rFonts w:ascii="Times" w:hAnsi="Times" w:cs="Arial"/>
          <w:sz w:val="28"/>
        </w:rPr>
      </w:pPr>
      <w:r w:rsidRPr="002377A2">
        <w:rPr>
          <w:rFonts w:ascii="Times" w:hAnsi="Times" w:cs="Arial"/>
          <w:b/>
          <w:sz w:val="28"/>
        </w:rPr>
        <w:t>When adding a friend</w:t>
      </w:r>
      <w:r w:rsidR="00717FC1" w:rsidRPr="002377A2">
        <w:rPr>
          <w:rFonts w:ascii="Times" w:hAnsi="Times" w:cs="Arial"/>
          <w:b/>
          <w:sz w:val="28"/>
        </w:rPr>
        <w:t>:</w:t>
      </w:r>
      <w:r w:rsidR="00717FC1" w:rsidRPr="00734671">
        <w:rPr>
          <w:rFonts w:ascii="Times" w:hAnsi="Times" w:cs="Arial"/>
          <w:sz w:val="28"/>
        </w:rPr>
        <w:t xml:space="preserve"> The user will type a ‘f’ or ‘F’ to add a friend. The user will then be prompted to enter a user name of the friend they want to add. If the user exists, that friend will be added to the current user’s </w:t>
      </w:r>
      <w:proofErr w:type="spellStart"/>
      <w:r w:rsidR="00717FC1" w:rsidRPr="00734671">
        <w:rPr>
          <w:rFonts w:ascii="Times" w:hAnsi="Times" w:cs="Arial"/>
          <w:sz w:val="28"/>
        </w:rPr>
        <w:t>friendsList</w:t>
      </w:r>
      <w:proofErr w:type="spellEnd"/>
      <w:r w:rsidR="00717FC1" w:rsidRPr="00734671">
        <w:rPr>
          <w:rFonts w:ascii="Times" w:hAnsi="Times" w:cs="Arial"/>
          <w:sz w:val="28"/>
        </w:rPr>
        <w:t xml:space="preserve"> vector. If the user does not exist, an error will be issued saying that the user does not exist, and the menu will be brought back up. If the user that is to be added exists, but is already in the current user’s </w:t>
      </w:r>
      <w:proofErr w:type="spellStart"/>
      <w:r w:rsidR="00717FC1" w:rsidRPr="00734671">
        <w:rPr>
          <w:rFonts w:ascii="Times" w:hAnsi="Times" w:cs="Arial"/>
          <w:sz w:val="28"/>
        </w:rPr>
        <w:t>friendsList</w:t>
      </w:r>
      <w:proofErr w:type="spellEnd"/>
      <w:r w:rsidR="00717FC1" w:rsidRPr="00734671">
        <w:rPr>
          <w:rFonts w:ascii="Times" w:hAnsi="Times" w:cs="Arial"/>
          <w:sz w:val="28"/>
        </w:rPr>
        <w:t xml:space="preserve"> vector, a message portraying that will be issued, and the menu will be called. Anything can be typed into the friend to add section, because a user’s name can be any string.</w:t>
      </w:r>
      <w:r w:rsidR="00F12D37">
        <w:rPr>
          <w:rFonts w:ascii="Times" w:hAnsi="Times" w:cs="Arial"/>
          <w:sz w:val="28"/>
        </w:rPr>
        <w:t xml:space="preserve"> </w:t>
      </w:r>
      <w:r w:rsidR="00F12D37">
        <w:rPr>
          <w:rFonts w:ascii="Times" w:hAnsi="Times" w:cs="Arial"/>
          <w:color w:val="FF0000"/>
          <w:sz w:val="28"/>
        </w:rPr>
        <w:t xml:space="preserve">In my implementation, I did not allow the “{[“ or “]}” brackets to be used in a user name. You can still type those when adding a friend, but there will never be any users that contain those character combinations in their user name. Otherwise, this part works as intended. </w:t>
      </w:r>
    </w:p>
    <w:p w14:paraId="3D86CC88" w14:textId="68105FBF" w:rsidR="00D85669" w:rsidRPr="00734671" w:rsidRDefault="00D85669" w:rsidP="00A33FD5">
      <w:pPr>
        <w:pStyle w:val="ListParagraph"/>
        <w:widowControl w:val="0"/>
        <w:numPr>
          <w:ilvl w:val="0"/>
          <w:numId w:val="13"/>
        </w:numPr>
        <w:autoSpaceDE w:val="0"/>
        <w:autoSpaceDN w:val="0"/>
        <w:adjustRightInd w:val="0"/>
        <w:spacing w:after="240" w:line="480" w:lineRule="auto"/>
        <w:rPr>
          <w:rFonts w:ascii="Times" w:hAnsi="Times" w:cs="Arial"/>
          <w:sz w:val="28"/>
        </w:rPr>
      </w:pPr>
      <w:r w:rsidRPr="002377A2">
        <w:rPr>
          <w:rFonts w:ascii="Times" w:hAnsi="Times" w:cs="Arial"/>
          <w:b/>
          <w:sz w:val="28"/>
        </w:rPr>
        <w:t>When entering a tweet:</w:t>
      </w:r>
      <w:r w:rsidRPr="00734671">
        <w:rPr>
          <w:rFonts w:ascii="Times" w:hAnsi="Times" w:cs="Arial"/>
          <w:sz w:val="28"/>
        </w:rPr>
        <w:t xml:space="preserve"> </w:t>
      </w:r>
      <w:r w:rsidR="00D13D56" w:rsidRPr="00734671">
        <w:rPr>
          <w:rFonts w:ascii="Times" w:hAnsi="Times" w:cs="Arial"/>
          <w:sz w:val="28"/>
        </w:rPr>
        <w:t xml:space="preserve">When a user types ‘t’ or ‘T’, a prompt will be brought up to enter a public tweet. This tweet will be stored in the public file called tweet.txt, as long as it satisfies a condition. If the string contains the characters “{[”, “]}”, “{&lt;”, or “&gt;}”, an error will be issued and the menu will be called. This is because the way Distributed Tiger Book parses through the tweet.txt, those characters are used, and would mess up the output when printing a tweet. A blank string will suffice, and will just add a blank tweet to the tweet.txt file. </w:t>
      </w:r>
      <w:r w:rsidR="005F69E6" w:rsidRPr="00734671">
        <w:rPr>
          <w:rFonts w:ascii="Times" w:hAnsi="Times" w:cs="Arial"/>
          <w:sz w:val="28"/>
        </w:rPr>
        <w:t xml:space="preserve">No big deal. You’ll just look stupid to your friends for posting an empty tweet to the world. </w:t>
      </w:r>
      <w:r w:rsidR="00D13D56" w:rsidRPr="00734671">
        <w:rPr>
          <w:rFonts w:ascii="Times" w:hAnsi="Times" w:cs="Arial"/>
          <w:sz w:val="28"/>
        </w:rPr>
        <w:t xml:space="preserve">Also, after every tweet is successfully added, the </w:t>
      </w:r>
      <w:proofErr w:type="spellStart"/>
      <w:r w:rsidR="00D13D56" w:rsidRPr="00734671">
        <w:rPr>
          <w:rFonts w:ascii="Times" w:hAnsi="Times" w:cs="Arial"/>
          <w:sz w:val="28"/>
        </w:rPr>
        <w:t>timeStamp</w:t>
      </w:r>
      <w:proofErr w:type="spellEnd"/>
      <w:r w:rsidR="00D13D56" w:rsidRPr="00734671">
        <w:rPr>
          <w:rFonts w:ascii="Times" w:hAnsi="Times" w:cs="Arial"/>
          <w:sz w:val="28"/>
        </w:rPr>
        <w:t xml:space="preserve"> will be incremented.</w:t>
      </w:r>
      <w:r w:rsidR="00C76934" w:rsidRPr="00734671">
        <w:rPr>
          <w:rFonts w:ascii="Times" w:hAnsi="Times" w:cs="Arial"/>
          <w:sz w:val="28"/>
        </w:rPr>
        <w:t xml:space="preserve"> A banner is shown if a tweet is added successfully.</w:t>
      </w:r>
      <w:r w:rsidR="009018A0">
        <w:rPr>
          <w:rFonts w:ascii="Times" w:hAnsi="Times" w:cs="Arial"/>
          <w:sz w:val="28"/>
        </w:rPr>
        <w:t xml:space="preserve"> </w:t>
      </w:r>
      <w:r w:rsidR="009018A0">
        <w:rPr>
          <w:rFonts w:ascii="Times" w:hAnsi="Times" w:cs="Arial"/>
          <w:color w:val="FF0000"/>
          <w:sz w:val="28"/>
        </w:rPr>
        <w:t xml:space="preserve">You can input any tweet you </w:t>
      </w:r>
      <w:proofErr w:type="gramStart"/>
      <w:r w:rsidR="009018A0">
        <w:rPr>
          <w:rFonts w:ascii="Times" w:hAnsi="Times" w:cs="Arial"/>
          <w:color w:val="FF0000"/>
          <w:sz w:val="28"/>
        </w:rPr>
        <w:t>want</w:t>
      </w:r>
      <w:proofErr w:type="gramEnd"/>
      <w:r w:rsidR="009018A0">
        <w:rPr>
          <w:rFonts w:ascii="Times" w:hAnsi="Times" w:cs="Arial"/>
          <w:color w:val="FF0000"/>
          <w:sz w:val="28"/>
        </w:rPr>
        <w:t xml:space="preserve"> as long it doesn’t contain any of those combinations of brackets. Typing in “!!” will end the tweet, and the “!!” will not be stored as part of the tweet.</w:t>
      </w:r>
    </w:p>
    <w:p w14:paraId="10E927AD" w14:textId="49CB5B05" w:rsidR="00D85669" w:rsidRPr="00734671" w:rsidRDefault="00D85669" w:rsidP="00A33FD5">
      <w:pPr>
        <w:pStyle w:val="ListParagraph"/>
        <w:widowControl w:val="0"/>
        <w:numPr>
          <w:ilvl w:val="0"/>
          <w:numId w:val="13"/>
        </w:numPr>
        <w:autoSpaceDE w:val="0"/>
        <w:autoSpaceDN w:val="0"/>
        <w:adjustRightInd w:val="0"/>
        <w:spacing w:after="240" w:line="480" w:lineRule="auto"/>
        <w:rPr>
          <w:rFonts w:ascii="Times" w:hAnsi="Times" w:cs="Arial"/>
          <w:sz w:val="28"/>
        </w:rPr>
      </w:pPr>
      <w:r w:rsidRPr="002377A2">
        <w:rPr>
          <w:rFonts w:ascii="Times" w:hAnsi="Times" w:cs="Arial"/>
          <w:b/>
          <w:sz w:val="28"/>
        </w:rPr>
        <w:t>When showing the home page:</w:t>
      </w:r>
      <w:r w:rsidRPr="00734671">
        <w:rPr>
          <w:rFonts w:ascii="Times" w:hAnsi="Times" w:cs="Arial"/>
          <w:sz w:val="28"/>
        </w:rPr>
        <w:t xml:space="preserve"> When typing </w:t>
      </w:r>
      <w:proofErr w:type="gramStart"/>
      <w:r w:rsidRPr="00734671">
        <w:rPr>
          <w:rFonts w:ascii="Times" w:hAnsi="Times" w:cs="Arial"/>
          <w:sz w:val="28"/>
        </w:rPr>
        <w:t>a</w:t>
      </w:r>
      <w:proofErr w:type="gramEnd"/>
      <w:r w:rsidRPr="00734671">
        <w:rPr>
          <w:rFonts w:ascii="Times" w:hAnsi="Times" w:cs="Arial"/>
          <w:sz w:val="28"/>
        </w:rPr>
        <w:t xml:space="preserve"> ‘h’ or ‘H’ the user should be shown the home page. This starts with displaying the two most recent posts by friends or tweets by anyone, and showing their user name. That way you can know who posted that respective message or tweet. The user will then be prompted to know if they want to see more messages. The acceptable inputs will be ‘yes’ or ‘no’, in all forms of uppercase and lowercase. If the user types any other string, character, or integers, the program will just go back to the menu. After that, if the user wants to see the rest of the home page’s messages and tweets, the user will need to ask to show the home page again, and then type in yes. </w:t>
      </w:r>
      <w:r w:rsidR="00E3411A">
        <w:rPr>
          <w:rFonts w:ascii="Times" w:hAnsi="Times" w:cs="Arial"/>
          <w:color w:val="FF0000"/>
          <w:sz w:val="28"/>
        </w:rPr>
        <w:t>Show home works as intended.</w:t>
      </w:r>
    </w:p>
    <w:p w14:paraId="5BA3D523" w14:textId="5BE05CEB" w:rsidR="00D85669" w:rsidRPr="00734671" w:rsidRDefault="00D85669" w:rsidP="00A33FD5">
      <w:pPr>
        <w:pStyle w:val="ListParagraph"/>
        <w:widowControl w:val="0"/>
        <w:numPr>
          <w:ilvl w:val="0"/>
          <w:numId w:val="13"/>
        </w:numPr>
        <w:autoSpaceDE w:val="0"/>
        <w:autoSpaceDN w:val="0"/>
        <w:adjustRightInd w:val="0"/>
        <w:spacing w:after="240" w:line="480" w:lineRule="auto"/>
        <w:rPr>
          <w:rFonts w:ascii="Times" w:hAnsi="Times" w:cs="Arial"/>
          <w:sz w:val="28"/>
        </w:rPr>
      </w:pPr>
      <w:r w:rsidRPr="002377A2">
        <w:rPr>
          <w:rFonts w:ascii="Times" w:hAnsi="Times" w:cs="Arial"/>
          <w:b/>
          <w:sz w:val="28"/>
        </w:rPr>
        <w:t>When showing a user’s wall page:</w:t>
      </w:r>
      <w:r w:rsidRPr="00734671">
        <w:rPr>
          <w:rFonts w:ascii="Times" w:hAnsi="Times" w:cs="Arial"/>
          <w:sz w:val="28"/>
        </w:rPr>
        <w:t xml:space="preserve"> When typing a ‘w’ or ‘W’ the user should be shown their wall page. This starts by showing the two most recent posts by the user, and not showing their user name. The user will then be prompted to know if they want to see more of their messages. The acceptable inputs will be ‘yes’ or ‘no’, in all forms of uppercase and lowercase. If the user types any other string, character, or integers, the program will just go back to the menu. After that, if the user wants to see the rest of their wall page’s messages and tweets, the user will need to ask to show the wall page again, and then type in yes. </w:t>
      </w:r>
      <w:r w:rsidR="00E3411A">
        <w:rPr>
          <w:rFonts w:ascii="Times" w:hAnsi="Times" w:cs="Arial"/>
          <w:color w:val="FF0000"/>
          <w:sz w:val="28"/>
        </w:rPr>
        <w:t>Show wall works as intended, and never prints out the current user’s name. The user’s name is only shown at the banner at the beginning and end of the show wall call. Rhymes all day.</w:t>
      </w:r>
    </w:p>
    <w:p w14:paraId="49A55B41" w14:textId="7E4B6053" w:rsidR="000A7E2B" w:rsidRPr="000A7E2B" w:rsidRDefault="00D85669" w:rsidP="000A7E2B">
      <w:pPr>
        <w:pStyle w:val="ListParagraph"/>
        <w:widowControl w:val="0"/>
        <w:numPr>
          <w:ilvl w:val="0"/>
          <w:numId w:val="13"/>
        </w:numPr>
        <w:autoSpaceDE w:val="0"/>
        <w:autoSpaceDN w:val="0"/>
        <w:adjustRightInd w:val="0"/>
        <w:spacing w:after="240" w:line="480" w:lineRule="auto"/>
        <w:rPr>
          <w:rFonts w:ascii="Times" w:hAnsi="Times" w:cs="Arial"/>
          <w:sz w:val="28"/>
        </w:rPr>
      </w:pPr>
      <w:r w:rsidRPr="002377A2">
        <w:rPr>
          <w:rFonts w:ascii="Times" w:hAnsi="Times" w:cs="Arial"/>
          <w:b/>
          <w:sz w:val="28"/>
        </w:rPr>
        <w:t>When quitting:</w:t>
      </w:r>
      <w:r w:rsidRPr="00734671">
        <w:rPr>
          <w:rFonts w:ascii="Times" w:hAnsi="Times" w:cs="Arial"/>
          <w:sz w:val="28"/>
        </w:rPr>
        <w:t xml:space="preserve"> When a user types ‘q’ or ‘Q’, the program will end. No ifs, ands, or buts. The txt files for the user and the tweet text file will remain in the server’s memory until they are overwritten when the program is run again.</w:t>
      </w:r>
      <w:r w:rsidR="00E3411A">
        <w:rPr>
          <w:rFonts w:ascii="Times" w:hAnsi="Times" w:cs="Arial"/>
          <w:sz w:val="28"/>
        </w:rPr>
        <w:t xml:space="preserve"> </w:t>
      </w:r>
      <w:r w:rsidR="00E3411A">
        <w:rPr>
          <w:rFonts w:ascii="Times" w:hAnsi="Times" w:cs="Arial"/>
          <w:color w:val="FF0000"/>
          <w:sz w:val="28"/>
        </w:rPr>
        <w:t xml:space="preserve">Quit works as expected. This one gave me some trouble for a while, because I was calling the menu in </w:t>
      </w:r>
      <w:proofErr w:type="spellStart"/>
      <w:r w:rsidR="00E3411A">
        <w:rPr>
          <w:rFonts w:ascii="Times" w:hAnsi="Times" w:cs="Arial"/>
          <w:color w:val="FF0000"/>
          <w:sz w:val="28"/>
        </w:rPr>
        <w:t>createUser</w:t>
      </w:r>
      <w:proofErr w:type="spellEnd"/>
      <w:r w:rsidR="00E3411A">
        <w:rPr>
          <w:rFonts w:ascii="Times" w:hAnsi="Times" w:cs="Arial"/>
          <w:color w:val="FF0000"/>
          <w:sz w:val="28"/>
        </w:rPr>
        <w:t xml:space="preserve"> and at the end of every other function also, so I would have to type in “q” twice to quit the program. I ended up taking out the menu call from </w:t>
      </w:r>
      <w:proofErr w:type="spellStart"/>
      <w:r w:rsidR="00E3411A">
        <w:rPr>
          <w:rFonts w:ascii="Times" w:hAnsi="Times" w:cs="Arial"/>
          <w:color w:val="FF0000"/>
          <w:sz w:val="28"/>
        </w:rPr>
        <w:t>createUser</w:t>
      </w:r>
      <w:proofErr w:type="spellEnd"/>
      <w:r w:rsidR="00E3411A">
        <w:rPr>
          <w:rFonts w:ascii="Times" w:hAnsi="Times" w:cs="Arial"/>
          <w:color w:val="FF0000"/>
          <w:sz w:val="28"/>
        </w:rPr>
        <w:t xml:space="preserve"> and pasting it into main instead, and that fixed my issue</w:t>
      </w:r>
      <w:r w:rsidR="000A7E2B">
        <w:rPr>
          <w:rFonts w:ascii="Times" w:hAnsi="Times" w:cs="Arial"/>
          <w:color w:val="FF0000"/>
          <w:sz w:val="28"/>
        </w:rPr>
        <w:t>.</w:t>
      </w:r>
    </w:p>
    <w:p w14:paraId="46A9038C" w14:textId="77777777" w:rsidR="002D71A3" w:rsidRDefault="002D71A3" w:rsidP="002D71A3">
      <w:pPr>
        <w:pStyle w:val="ListParagraph"/>
        <w:widowControl w:val="0"/>
        <w:autoSpaceDE w:val="0"/>
        <w:autoSpaceDN w:val="0"/>
        <w:adjustRightInd w:val="0"/>
        <w:spacing w:after="240" w:line="480" w:lineRule="auto"/>
        <w:rPr>
          <w:rFonts w:ascii="Times" w:hAnsi="Times" w:cs="Arial"/>
          <w:sz w:val="28"/>
        </w:rPr>
      </w:pPr>
    </w:p>
    <w:p w14:paraId="5B9ECD30"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7632871F"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0B76A48E"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61938B77"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745A30B0"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430AD5AF"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11B47D42"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543608EB"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38010533"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1A314999"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6FE144C7"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30186A19"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33AB18D3" w14:textId="77777777" w:rsidR="00E56E37" w:rsidRDefault="00E56E37" w:rsidP="005E0916">
      <w:pPr>
        <w:pStyle w:val="ListParagraph"/>
        <w:widowControl w:val="0"/>
        <w:autoSpaceDE w:val="0"/>
        <w:autoSpaceDN w:val="0"/>
        <w:adjustRightInd w:val="0"/>
        <w:spacing w:after="240" w:line="480" w:lineRule="auto"/>
        <w:jc w:val="center"/>
        <w:rPr>
          <w:rFonts w:ascii="Times" w:hAnsi="Times" w:cs="Arial"/>
          <w:b/>
          <w:sz w:val="36"/>
          <w:u w:val="single"/>
        </w:rPr>
      </w:pPr>
    </w:p>
    <w:p w14:paraId="558FC34C" w14:textId="08C3BDDD" w:rsidR="005E0916" w:rsidRPr="005E0916" w:rsidRDefault="002D71A3" w:rsidP="005E0916">
      <w:pPr>
        <w:pStyle w:val="ListParagraph"/>
        <w:widowControl w:val="0"/>
        <w:autoSpaceDE w:val="0"/>
        <w:autoSpaceDN w:val="0"/>
        <w:adjustRightInd w:val="0"/>
        <w:spacing w:after="240" w:line="480" w:lineRule="auto"/>
        <w:jc w:val="center"/>
        <w:rPr>
          <w:rFonts w:ascii="Times" w:hAnsi="Times" w:cs="Arial"/>
          <w:b/>
          <w:sz w:val="36"/>
          <w:u w:val="single"/>
        </w:rPr>
      </w:pPr>
      <w:r w:rsidRPr="002D71A3">
        <w:rPr>
          <w:rFonts w:ascii="Times" w:hAnsi="Times" w:cs="Arial"/>
          <w:b/>
          <w:sz w:val="36"/>
          <w:u w:val="single"/>
        </w:rPr>
        <w:t>Specific Test Cases</w:t>
      </w:r>
    </w:p>
    <w:p w14:paraId="79361652" w14:textId="74E873D0" w:rsidR="002D71A3" w:rsidRDefault="002D71A3" w:rsidP="002D71A3">
      <w:pPr>
        <w:pStyle w:val="ListParagraph"/>
        <w:widowControl w:val="0"/>
        <w:autoSpaceDE w:val="0"/>
        <w:autoSpaceDN w:val="0"/>
        <w:adjustRightInd w:val="0"/>
        <w:spacing w:after="240" w:line="480" w:lineRule="auto"/>
        <w:rPr>
          <w:rFonts w:ascii="Times" w:hAnsi="Times" w:cs="Arial"/>
          <w:sz w:val="28"/>
        </w:rPr>
      </w:pPr>
      <w:r w:rsidRPr="002D71A3">
        <w:rPr>
          <w:rFonts w:ascii="Times" w:hAnsi="Times" w:cs="Arial"/>
          <w:b/>
          <w:sz w:val="28"/>
        </w:rPr>
        <w:t>When entering user name, try:</w:t>
      </w:r>
      <w:r>
        <w:rPr>
          <w:rFonts w:ascii="Times" w:hAnsi="Times" w:cs="Arial"/>
          <w:sz w:val="28"/>
        </w:rPr>
        <w:t xml:space="preserve"> “Robert”, “{Robert”,”{[Robert”, “</w:t>
      </w:r>
      <w:proofErr w:type="gramStart"/>
      <w:r>
        <w:rPr>
          <w:rFonts w:ascii="Times" w:hAnsi="Times" w:cs="Arial"/>
          <w:sz w:val="28"/>
        </w:rPr>
        <w:t>]Robert</w:t>
      </w:r>
      <w:proofErr w:type="gramEnd"/>
      <w:r>
        <w:rPr>
          <w:rFonts w:ascii="Times" w:hAnsi="Times" w:cs="Arial"/>
          <w:sz w:val="28"/>
        </w:rPr>
        <w:t>”, “]}Robert”, “{&lt;Robert”, “&gt;}Robert”.</w:t>
      </w:r>
    </w:p>
    <w:p w14:paraId="0EEA0440" w14:textId="5C6D573B" w:rsidR="002D71A3" w:rsidRPr="00E56E37" w:rsidRDefault="002D71A3" w:rsidP="002D71A3">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sz w:val="28"/>
        </w:rPr>
        <w:t>“{Robert”, “]</w:t>
      </w:r>
      <w:proofErr w:type="gramStart"/>
      <w:r>
        <w:rPr>
          <w:rFonts w:ascii="Times" w:hAnsi="Times" w:cs="Arial"/>
          <w:sz w:val="28"/>
        </w:rPr>
        <w:t>}Robert</w:t>
      </w:r>
      <w:proofErr w:type="gramEnd"/>
      <w:r>
        <w:rPr>
          <w:rFonts w:ascii="Times" w:hAnsi="Times" w:cs="Arial"/>
          <w:sz w:val="28"/>
        </w:rPr>
        <w:t>”, “{&lt;Robert”, and “&gt;}Robert” should give an error, and prompt you to enter a new user name.</w:t>
      </w:r>
      <w:r w:rsidR="00E26A19">
        <w:rPr>
          <w:rFonts w:ascii="Times" w:hAnsi="Times" w:cs="Arial"/>
          <w:sz w:val="28"/>
        </w:rPr>
        <w:t xml:space="preserve"> The other entries should work fine as a user name.</w:t>
      </w:r>
      <w:r w:rsidR="00E56E37">
        <w:rPr>
          <w:rFonts w:ascii="Times" w:hAnsi="Times" w:cs="Arial"/>
          <w:sz w:val="28"/>
        </w:rPr>
        <w:t xml:space="preserve"> </w:t>
      </w:r>
      <w:r w:rsidR="00E56E37">
        <w:rPr>
          <w:rFonts w:ascii="Times" w:hAnsi="Times" w:cs="Arial"/>
          <w:color w:val="FF0000"/>
          <w:sz w:val="28"/>
        </w:rPr>
        <w:t>This works as expected.</w:t>
      </w:r>
    </w:p>
    <w:p w14:paraId="23569B3D" w14:textId="5A95A631" w:rsidR="000A7E2B" w:rsidRDefault="000A7E2B"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noProof/>
          <w:sz w:val="28"/>
        </w:rPr>
        <w:drawing>
          <wp:inline distT="0" distB="0" distL="0" distR="0" wp14:anchorId="06B1B2C4" wp14:editId="14AD6202">
            <wp:extent cx="5474970" cy="2893695"/>
            <wp:effectExtent l="0" t="0" r="11430" b="1905"/>
            <wp:docPr id="11" name="Picture 10" descr="10.8:Users:robertjskelton:Desktop:Screen Shot 2013-10-27 at 5.2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8:Users:robertjskelton:Desktop:Screen Shot 2013-10-27 at 5.29.2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4970" cy="2893695"/>
                    </a:xfrm>
                    <a:prstGeom prst="rect">
                      <a:avLst/>
                    </a:prstGeom>
                    <a:noFill/>
                    <a:ln>
                      <a:noFill/>
                    </a:ln>
                  </pic:spPr>
                </pic:pic>
              </a:graphicData>
            </a:graphic>
          </wp:inline>
        </w:drawing>
      </w:r>
    </w:p>
    <w:p w14:paraId="1B559BDA" w14:textId="65146411" w:rsidR="005E0916" w:rsidRDefault="005E0916" w:rsidP="002D71A3">
      <w:pPr>
        <w:pStyle w:val="ListParagraph"/>
        <w:widowControl w:val="0"/>
        <w:autoSpaceDE w:val="0"/>
        <w:autoSpaceDN w:val="0"/>
        <w:adjustRightInd w:val="0"/>
        <w:spacing w:after="240" w:line="480" w:lineRule="auto"/>
        <w:rPr>
          <w:rFonts w:ascii="Times" w:hAnsi="Times" w:cs="Arial"/>
          <w:sz w:val="28"/>
        </w:rPr>
      </w:pPr>
      <w:r w:rsidRPr="005E0916">
        <w:rPr>
          <w:rFonts w:ascii="Times" w:hAnsi="Times" w:cs="Arial"/>
          <w:b/>
          <w:sz w:val="28"/>
        </w:rPr>
        <w:t>When selecting from the main menu, try:</w:t>
      </w:r>
      <w:r>
        <w:rPr>
          <w:rFonts w:ascii="Times" w:hAnsi="Times" w:cs="Arial"/>
          <w:sz w:val="28"/>
        </w:rPr>
        <w:t xml:space="preserve"> ‘f’, ‘p’, ‘t’, ‘w’, ‘h’,</w:t>
      </w:r>
      <w:r w:rsidRPr="00734671">
        <w:rPr>
          <w:rFonts w:ascii="Times" w:hAnsi="Times" w:cs="Arial"/>
          <w:sz w:val="28"/>
        </w:rPr>
        <w:t xml:space="preserve"> ‘q’</w:t>
      </w:r>
      <w:r>
        <w:rPr>
          <w:rFonts w:ascii="Times" w:hAnsi="Times" w:cs="Arial"/>
          <w:sz w:val="28"/>
        </w:rPr>
        <w:t>, ‘F’, ‘P’, ‘T’, ‘W’, ‘H’, ‘Q</w:t>
      </w:r>
      <w:r w:rsidRPr="00734671">
        <w:rPr>
          <w:rFonts w:ascii="Times" w:hAnsi="Times" w:cs="Arial"/>
          <w:sz w:val="28"/>
        </w:rPr>
        <w:t>’</w:t>
      </w:r>
      <w:r>
        <w:rPr>
          <w:rFonts w:ascii="Times" w:hAnsi="Times" w:cs="Arial"/>
          <w:sz w:val="28"/>
        </w:rPr>
        <w:t>, ‘j’, ‘J’, ‘l’, ‘6’, and ’hello’.</w:t>
      </w:r>
    </w:p>
    <w:p w14:paraId="59A7DDF5" w14:textId="69B85C88" w:rsidR="005E0916" w:rsidRDefault="005E0916" w:rsidP="002D71A3">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sz w:val="28"/>
        </w:rPr>
        <w:t>‘</w:t>
      </w:r>
      <w:proofErr w:type="gramStart"/>
      <w:r>
        <w:rPr>
          <w:rFonts w:ascii="Times" w:hAnsi="Times" w:cs="Arial"/>
          <w:sz w:val="28"/>
        </w:rPr>
        <w:t>j</w:t>
      </w:r>
      <w:proofErr w:type="gramEnd"/>
      <w:r>
        <w:rPr>
          <w:rFonts w:ascii="Times" w:hAnsi="Times" w:cs="Arial"/>
          <w:sz w:val="28"/>
        </w:rPr>
        <w:t>’, ‘J’, ‘l’, ‘6’, and ’hello’ should give you an error and re prompt the main menu for you.</w:t>
      </w:r>
      <w:r w:rsidR="00E26A19">
        <w:rPr>
          <w:rFonts w:ascii="Times" w:hAnsi="Times" w:cs="Arial"/>
          <w:sz w:val="28"/>
        </w:rPr>
        <w:t xml:space="preserve"> The other entries are acceptable menu choices, and the program will continue on as normal.</w:t>
      </w:r>
      <w:r w:rsidR="00E8578D">
        <w:rPr>
          <w:rFonts w:ascii="Times" w:hAnsi="Times" w:cs="Arial"/>
          <w:sz w:val="28"/>
        </w:rPr>
        <w:t xml:space="preserve"> </w:t>
      </w:r>
      <w:r w:rsidR="00E8578D">
        <w:rPr>
          <w:rFonts w:ascii="Times" w:hAnsi="Times" w:cs="Arial"/>
          <w:color w:val="FF0000"/>
          <w:sz w:val="28"/>
        </w:rPr>
        <w:t>They all work as expected except for “hello”. “</w:t>
      </w:r>
      <w:proofErr w:type="gramStart"/>
      <w:r w:rsidR="00E8578D">
        <w:rPr>
          <w:rFonts w:ascii="Times" w:hAnsi="Times" w:cs="Arial"/>
          <w:color w:val="FF0000"/>
          <w:sz w:val="28"/>
        </w:rPr>
        <w:t>hello</w:t>
      </w:r>
      <w:proofErr w:type="gramEnd"/>
      <w:r w:rsidR="00E8578D">
        <w:rPr>
          <w:rFonts w:ascii="Times" w:hAnsi="Times" w:cs="Arial"/>
          <w:color w:val="FF0000"/>
          <w:sz w:val="28"/>
        </w:rPr>
        <w:t>” will be parsed as “h”, so will call home.</w:t>
      </w:r>
      <w:r w:rsidR="00E56E37">
        <w:rPr>
          <w:rFonts w:ascii="Times" w:hAnsi="Times" w:cs="Arial"/>
          <w:color w:val="FF0000"/>
          <w:sz w:val="28"/>
        </w:rPr>
        <w:t xml:space="preserve"> I decided to keep it this way because this is a minor bug, and should never be experienced by the user.</w:t>
      </w:r>
      <w:r w:rsidR="00E8578D">
        <w:rPr>
          <w:rFonts w:ascii="Times" w:hAnsi="Times" w:cs="Arial"/>
          <w:color w:val="FF0000"/>
          <w:sz w:val="28"/>
        </w:rPr>
        <w:t xml:space="preserve"> “</w:t>
      </w:r>
      <w:proofErr w:type="gramStart"/>
      <w:r w:rsidR="00E8578D">
        <w:rPr>
          <w:rFonts w:ascii="Times" w:hAnsi="Times" w:cs="Arial"/>
          <w:color w:val="FF0000"/>
          <w:sz w:val="28"/>
        </w:rPr>
        <w:t>j</w:t>
      </w:r>
      <w:proofErr w:type="gramEnd"/>
      <w:r w:rsidR="00E8578D">
        <w:rPr>
          <w:rFonts w:ascii="Times" w:hAnsi="Times" w:cs="Arial"/>
          <w:color w:val="FF0000"/>
          <w:sz w:val="28"/>
        </w:rPr>
        <w:t xml:space="preserve">”, “J”, “6”, and “l” will give you a message saying that </w:t>
      </w:r>
      <w:r w:rsidR="00456E69">
        <w:rPr>
          <w:rFonts w:ascii="Times" w:hAnsi="Times" w:cs="Arial"/>
          <w:color w:val="FF0000"/>
          <w:sz w:val="28"/>
        </w:rPr>
        <w:t>those are not options, and prompt you to type in another option.</w:t>
      </w:r>
      <w:r w:rsidR="000A7E2B">
        <w:rPr>
          <w:rFonts w:ascii="Times" w:hAnsi="Times" w:cs="Arial"/>
          <w:noProof/>
          <w:color w:val="FF0000"/>
          <w:sz w:val="28"/>
        </w:rPr>
        <w:drawing>
          <wp:inline distT="0" distB="0" distL="0" distR="0" wp14:anchorId="26CA7E78" wp14:editId="3A6A6E2C">
            <wp:extent cx="5486400" cy="6099810"/>
            <wp:effectExtent l="0" t="0" r="0" b="0"/>
            <wp:docPr id="3" name="Picture 2" descr="10.8:Users:robertjskelton:Desktop:Screen Shot 2013-10-27 at 5.2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8:Users:robertjskelton:Desktop:Screen Shot 2013-10-27 at 5.24.3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099810"/>
                    </a:xfrm>
                    <a:prstGeom prst="rect">
                      <a:avLst/>
                    </a:prstGeom>
                    <a:noFill/>
                    <a:ln>
                      <a:noFill/>
                    </a:ln>
                  </pic:spPr>
                </pic:pic>
              </a:graphicData>
            </a:graphic>
          </wp:inline>
        </w:drawing>
      </w:r>
    </w:p>
    <w:p w14:paraId="21639C06" w14:textId="086849A1" w:rsidR="000A7E2B" w:rsidRDefault="000A7E2B" w:rsidP="002D71A3">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noProof/>
          <w:color w:val="FF0000"/>
          <w:sz w:val="28"/>
        </w:rPr>
        <w:drawing>
          <wp:inline distT="0" distB="0" distL="0" distR="0" wp14:anchorId="1B44B7A7" wp14:editId="348985F7">
            <wp:extent cx="5486400" cy="7200900"/>
            <wp:effectExtent l="0" t="0" r="0" b="12700"/>
            <wp:docPr id="5" name="Picture 4" descr="10.8:Users:robertjskelton:Desktop:Screen Shot 2013-10-27 at 5.2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8:Users:robertjskelton:Desktop:Screen Shot 2013-10-27 at 5.24.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200900"/>
                    </a:xfrm>
                    <a:prstGeom prst="rect">
                      <a:avLst/>
                    </a:prstGeom>
                    <a:noFill/>
                    <a:ln>
                      <a:noFill/>
                    </a:ln>
                  </pic:spPr>
                </pic:pic>
              </a:graphicData>
            </a:graphic>
          </wp:inline>
        </w:drawing>
      </w:r>
    </w:p>
    <w:p w14:paraId="6D423E79" w14:textId="16000EA1" w:rsidR="000A7E2B" w:rsidRDefault="000A7E2B" w:rsidP="002D71A3">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noProof/>
          <w:color w:val="FF0000"/>
          <w:sz w:val="28"/>
        </w:rPr>
        <w:drawing>
          <wp:inline distT="0" distB="0" distL="0" distR="0" wp14:anchorId="5553120C" wp14:editId="46470820">
            <wp:extent cx="5474970" cy="7200900"/>
            <wp:effectExtent l="0" t="0" r="11430" b="12700"/>
            <wp:docPr id="6" name="Picture 5" descr="10.8:Users:robertjskelton:Desktop:Screen Shot 2013-10-27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8:Users:robertjskelton:Desktop:Screen Shot 2013-10-27 at 5.25.0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4970" cy="7200900"/>
                    </a:xfrm>
                    <a:prstGeom prst="rect">
                      <a:avLst/>
                    </a:prstGeom>
                    <a:noFill/>
                    <a:ln>
                      <a:noFill/>
                    </a:ln>
                  </pic:spPr>
                </pic:pic>
              </a:graphicData>
            </a:graphic>
          </wp:inline>
        </w:drawing>
      </w:r>
    </w:p>
    <w:p w14:paraId="1B3DF32F" w14:textId="7EBC78C1" w:rsidR="000A7E2B" w:rsidRDefault="000A7E2B" w:rsidP="002D71A3">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noProof/>
          <w:color w:val="FF0000"/>
          <w:sz w:val="28"/>
        </w:rPr>
        <w:drawing>
          <wp:inline distT="0" distB="0" distL="0" distR="0" wp14:anchorId="4D4A7B5C" wp14:editId="26EC31CF">
            <wp:extent cx="5486400" cy="7772400"/>
            <wp:effectExtent l="0" t="0" r="0" b="0"/>
            <wp:docPr id="7" name="Picture 6" descr="10.8:Users:robertjskelton:Desktop:Screen Shot 2013-10-27 at 5.2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8:Users:robertjskelton:Desktop:Screen Shot 2013-10-27 at 5.25.2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772400"/>
                    </a:xfrm>
                    <a:prstGeom prst="rect">
                      <a:avLst/>
                    </a:prstGeom>
                    <a:noFill/>
                    <a:ln>
                      <a:noFill/>
                    </a:ln>
                  </pic:spPr>
                </pic:pic>
              </a:graphicData>
            </a:graphic>
          </wp:inline>
        </w:drawing>
      </w:r>
    </w:p>
    <w:p w14:paraId="23DD67E0" w14:textId="10CB8D8C" w:rsidR="000A7E2B" w:rsidRDefault="000A7E2B" w:rsidP="002D71A3">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noProof/>
          <w:color w:val="FF0000"/>
          <w:sz w:val="28"/>
        </w:rPr>
        <w:drawing>
          <wp:inline distT="0" distB="0" distL="0" distR="0" wp14:anchorId="5F5E5B13" wp14:editId="77931D06">
            <wp:extent cx="5486400" cy="7772400"/>
            <wp:effectExtent l="0" t="0" r="0" b="0"/>
            <wp:docPr id="8" name="Picture 7" descr="10.8:Users:robertjskelton:Desktop:Screen Shot 2013-10-27 at 5.2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8:Users:robertjskelton:Desktop:Screen Shot 2013-10-27 at 5.25.3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772400"/>
                    </a:xfrm>
                    <a:prstGeom prst="rect">
                      <a:avLst/>
                    </a:prstGeom>
                    <a:noFill/>
                    <a:ln>
                      <a:noFill/>
                    </a:ln>
                  </pic:spPr>
                </pic:pic>
              </a:graphicData>
            </a:graphic>
          </wp:inline>
        </w:drawing>
      </w:r>
    </w:p>
    <w:p w14:paraId="18B6B07F" w14:textId="7CB350D5" w:rsidR="000A7E2B" w:rsidRDefault="000A7E2B" w:rsidP="002D71A3">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noProof/>
          <w:color w:val="FF0000"/>
          <w:sz w:val="28"/>
        </w:rPr>
        <w:drawing>
          <wp:inline distT="0" distB="0" distL="0" distR="0" wp14:anchorId="3CC04F3C" wp14:editId="08F159B5">
            <wp:extent cx="5474970" cy="8115300"/>
            <wp:effectExtent l="0" t="0" r="11430" b="12700"/>
            <wp:docPr id="9" name="Picture 8" descr="10.8:Users:robertjskelton:Desktop:Screen Shot 2013-10-27 at 5.2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8:Users:robertjskelton:Desktop:Screen Shot 2013-10-27 at 5.25.4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70" cy="8115300"/>
                    </a:xfrm>
                    <a:prstGeom prst="rect">
                      <a:avLst/>
                    </a:prstGeom>
                    <a:noFill/>
                    <a:ln>
                      <a:noFill/>
                    </a:ln>
                  </pic:spPr>
                </pic:pic>
              </a:graphicData>
            </a:graphic>
          </wp:inline>
        </w:drawing>
      </w:r>
    </w:p>
    <w:p w14:paraId="0631057A" w14:textId="0644522D" w:rsidR="000A7E2B" w:rsidRPr="004079BF" w:rsidRDefault="000A7E2B" w:rsidP="004079BF">
      <w:pPr>
        <w:pStyle w:val="ListParagraph"/>
        <w:widowControl w:val="0"/>
        <w:autoSpaceDE w:val="0"/>
        <w:autoSpaceDN w:val="0"/>
        <w:adjustRightInd w:val="0"/>
        <w:spacing w:after="240" w:line="480" w:lineRule="auto"/>
        <w:rPr>
          <w:rFonts w:ascii="Times" w:hAnsi="Times" w:cs="Arial"/>
          <w:color w:val="FF0000"/>
          <w:sz w:val="28"/>
        </w:rPr>
      </w:pPr>
      <w:r>
        <w:rPr>
          <w:rFonts w:ascii="Times" w:hAnsi="Times" w:cs="Arial"/>
          <w:noProof/>
          <w:color w:val="FF0000"/>
          <w:sz w:val="28"/>
        </w:rPr>
        <w:drawing>
          <wp:inline distT="0" distB="0" distL="0" distR="0" wp14:anchorId="55838F4D" wp14:editId="03E1DF5F">
            <wp:extent cx="5474970" cy="5960745"/>
            <wp:effectExtent l="0" t="0" r="11430" b="8255"/>
            <wp:docPr id="10" name="Picture 9" descr="10.8:Users:robertjskelton:Desktop:Screen Shot 2013-10-27 at 5.2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Users:robertjskelton:Desktop:Screen Shot 2013-10-27 at 5.25.5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970" cy="5960745"/>
                    </a:xfrm>
                    <a:prstGeom prst="rect">
                      <a:avLst/>
                    </a:prstGeom>
                    <a:noFill/>
                    <a:ln>
                      <a:noFill/>
                    </a:ln>
                  </pic:spPr>
                </pic:pic>
              </a:graphicData>
            </a:graphic>
          </wp:inline>
        </w:drawing>
      </w:r>
    </w:p>
    <w:p w14:paraId="38E3A87E" w14:textId="09D8DC02" w:rsidR="002D71A3" w:rsidRDefault="002D71A3" w:rsidP="002D71A3">
      <w:pPr>
        <w:pStyle w:val="ListParagraph"/>
        <w:widowControl w:val="0"/>
        <w:autoSpaceDE w:val="0"/>
        <w:autoSpaceDN w:val="0"/>
        <w:adjustRightInd w:val="0"/>
        <w:spacing w:after="240" w:line="480" w:lineRule="auto"/>
        <w:rPr>
          <w:rFonts w:ascii="Times" w:hAnsi="Times" w:cs="Arial"/>
          <w:sz w:val="28"/>
        </w:rPr>
      </w:pPr>
      <w:r w:rsidRPr="002D71A3">
        <w:rPr>
          <w:rFonts w:ascii="Times" w:hAnsi="Times" w:cs="Arial"/>
          <w:b/>
          <w:sz w:val="28"/>
        </w:rPr>
        <w:t>When entering a message</w:t>
      </w:r>
      <w:r w:rsidR="005E0916">
        <w:rPr>
          <w:rFonts w:ascii="Times" w:hAnsi="Times" w:cs="Arial"/>
          <w:b/>
          <w:sz w:val="28"/>
        </w:rPr>
        <w:t>,</w:t>
      </w:r>
      <w:r w:rsidRPr="002D71A3">
        <w:rPr>
          <w:rFonts w:ascii="Times" w:hAnsi="Times" w:cs="Arial"/>
          <w:b/>
          <w:sz w:val="28"/>
        </w:rPr>
        <w:t xml:space="preserve"> enter:</w:t>
      </w:r>
      <w:r>
        <w:rPr>
          <w:rFonts w:ascii="Times" w:hAnsi="Times" w:cs="Arial"/>
          <w:sz w:val="28"/>
        </w:rPr>
        <w:t xml:space="preserve"> “Message!</w:t>
      </w:r>
      <w:proofErr w:type="gramStart"/>
      <w:r>
        <w:rPr>
          <w:rFonts w:ascii="Times" w:hAnsi="Times" w:cs="Arial"/>
          <w:sz w:val="28"/>
        </w:rPr>
        <w:t>”,</w:t>
      </w:r>
      <w:proofErr w:type="gramEnd"/>
      <w:r>
        <w:rPr>
          <w:rFonts w:ascii="Times" w:hAnsi="Times" w:cs="Arial"/>
          <w:sz w:val="28"/>
        </w:rPr>
        <w:t xml:space="preserve"> “Message!!”, “!!”, “{[Message”, “]}Message”, “{&lt;Message”, “]Message”, “[]Message”.</w:t>
      </w:r>
    </w:p>
    <w:p w14:paraId="2057967F" w14:textId="63528250" w:rsidR="002D71A3" w:rsidRDefault="002D71A3" w:rsidP="00E26A19">
      <w:pPr>
        <w:pStyle w:val="ListParagraph"/>
        <w:widowControl w:val="0"/>
        <w:autoSpaceDE w:val="0"/>
        <w:autoSpaceDN w:val="0"/>
        <w:adjustRightInd w:val="0"/>
        <w:spacing w:after="240" w:line="480" w:lineRule="auto"/>
        <w:rPr>
          <w:rFonts w:ascii="Times" w:hAnsi="Times" w:cs="Arial"/>
          <w:sz w:val="28"/>
        </w:rPr>
      </w:pPr>
      <w:r>
        <w:rPr>
          <w:rFonts w:ascii="Times" w:hAnsi="Times" w:cs="Arial"/>
          <w:sz w:val="28"/>
        </w:rPr>
        <w:t xml:space="preserve">“!!” </w:t>
      </w:r>
      <w:proofErr w:type="gramStart"/>
      <w:r>
        <w:rPr>
          <w:rFonts w:ascii="Times" w:hAnsi="Times" w:cs="Arial"/>
          <w:sz w:val="28"/>
        </w:rPr>
        <w:t>should</w:t>
      </w:r>
      <w:proofErr w:type="gramEnd"/>
      <w:r>
        <w:rPr>
          <w:rFonts w:ascii="Times" w:hAnsi="Times" w:cs="Arial"/>
          <w:sz w:val="28"/>
        </w:rPr>
        <w:t xml:space="preserve"> end the message entering process.</w:t>
      </w:r>
      <w:r w:rsidR="00E26A19">
        <w:rPr>
          <w:rFonts w:ascii="Times" w:hAnsi="Times" w:cs="Arial"/>
          <w:sz w:val="28"/>
        </w:rPr>
        <w:t xml:space="preserve"> </w:t>
      </w:r>
      <w:r w:rsidRPr="00E26A19">
        <w:rPr>
          <w:rFonts w:ascii="Times" w:hAnsi="Times" w:cs="Arial"/>
          <w:sz w:val="28"/>
        </w:rPr>
        <w:t>“{&lt;Message”, “]</w:t>
      </w:r>
      <w:proofErr w:type="gramStart"/>
      <w:r w:rsidRPr="00E26A19">
        <w:rPr>
          <w:rFonts w:ascii="Times" w:hAnsi="Times" w:cs="Arial"/>
          <w:sz w:val="28"/>
        </w:rPr>
        <w:t>}Message</w:t>
      </w:r>
      <w:proofErr w:type="gramEnd"/>
      <w:r w:rsidRPr="00E26A19">
        <w:rPr>
          <w:rFonts w:ascii="Times" w:hAnsi="Times" w:cs="Arial"/>
          <w:sz w:val="28"/>
        </w:rPr>
        <w:t xml:space="preserve">”, “{[Message” should give </w:t>
      </w:r>
      <w:r w:rsidR="001F2A88">
        <w:rPr>
          <w:rFonts w:ascii="Times" w:hAnsi="Times" w:cs="Arial"/>
          <w:sz w:val="28"/>
        </w:rPr>
        <w:t>an error</w:t>
      </w:r>
      <w:r w:rsidRPr="00E26A19">
        <w:rPr>
          <w:rFonts w:ascii="Times" w:hAnsi="Times" w:cs="Arial"/>
          <w:sz w:val="28"/>
        </w:rPr>
        <w:t xml:space="preserve"> and bring you back to the main menu.</w:t>
      </w:r>
      <w:r w:rsidR="00E26A19" w:rsidRPr="00E26A19">
        <w:rPr>
          <w:rFonts w:ascii="Times" w:hAnsi="Times" w:cs="Arial"/>
          <w:sz w:val="28"/>
        </w:rPr>
        <w:t xml:space="preserve"> If the other messages are entered, the program will continue on as normal.</w:t>
      </w:r>
    </w:p>
    <w:p w14:paraId="0BB5700A" w14:textId="280C6AA7" w:rsidR="001F2A88" w:rsidRPr="00E56E37" w:rsidRDefault="001F2A88" w:rsidP="00E56E37">
      <w:pPr>
        <w:pStyle w:val="ListParagraph"/>
        <w:widowControl w:val="0"/>
        <w:autoSpaceDE w:val="0"/>
        <w:autoSpaceDN w:val="0"/>
        <w:adjustRightInd w:val="0"/>
        <w:spacing w:after="240" w:line="480" w:lineRule="auto"/>
        <w:rPr>
          <w:rFonts w:ascii="Times" w:hAnsi="Times" w:cs="Arial"/>
          <w:sz w:val="28"/>
        </w:rPr>
      </w:pPr>
      <w:r>
        <w:rPr>
          <w:rFonts w:ascii="Times" w:hAnsi="Times" w:cs="Arial"/>
          <w:noProof/>
          <w:sz w:val="28"/>
        </w:rPr>
        <w:drawing>
          <wp:inline distT="0" distB="0" distL="0" distR="0" wp14:anchorId="37B003B9" wp14:editId="0CF78330">
            <wp:extent cx="5474970" cy="2202084"/>
            <wp:effectExtent l="0" t="0" r="0" b="8255"/>
            <wp:docPr id="12" name="Picture 11" descr="10.8:Users:robertjskelton:Desktop:Screen Shot 2013-10-27 at 5.3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8:Users:robertjskelton:Desktop:Screen Shot 2013-10-27 at 5.30.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970" cy="2202084"/>
                    </a:xfrm>
                    <a:prstGeom prst="rect">
                      <a:avLst/>
                    </a:prstGeom>
                    <a:noFill/>
                    <a:ln>
                      <a:noFill/>
                    </a:ln>
                  </pic:spPr>
                </pic:pic>
              </a:graphicData>
            </a:graphic>
          </wp:inline>
        </w:drawing>
      </w:r>
    </w:p>
    <w:p w14:paraId="602F168B" w14:textId="5F7CE5FB" w:rsidR="002D71A3" w:rsidRDefault="002D71A3" w:rsidP="002D71A3">
      <w:pPr>
        <w:pStyle w:val="ListParagraph"/>
        <w:widowControl w:val="0"/>
        <w:autoSpaceDE w:val="0"/>
        <w:autoSpaceDN w:val="0"/>
        <w:adjustRightInd w:val="0"/>
        <w:spacing w:after="240" w:line="480" w:lineRule="auto"/>
        <w:rPr>
          <w:rFonts w:ascii="Times" w:hAnsi="Times" w:cs="Arial"/>
          <w:sz w:val="28"/>
        </w:rPr>
      </w:pPr>
      <w:r w:rsidRPr="002D71A3">
        <w:rPr>
          <w:rFonts w:ascii="Times" w:hAnsi="Times" w:cs="Arial"/>
          <w:b/>
          <w:sz w:val="28"/>
        </w:rPr>
        <w:t>When entering a tweet</w:t>
      </w:r>
      <w:r w:rsidR="005E0916">
        <w:rPr>
          <w:rFonts w:ascii="Times" w:hAnsi="Times" w:cs="Arial"/>
          <w:b/>
          <w:sz w:val="28"/>
        </w:rPr>
        <w:t>,</w:t>
      </w:r>
      <w:r w:rsidRPr="002D71A3">
        <w:rPr>
          <w:rFonts w:ascii="Times" w:hAnsi="Times" w:cs="Arial"/>
          <w:b/>
          <w:sz w:val="28"/>
        </w:rPr>
        <w:t xml:space="preserve"> enter:</w:t>
      </w:r>
      <w:r>
        <w:rPr>
          <w:rFonts w:ascii="Times" w:hAnsi="Times" w:cs="Arial"/>
          <w:sz w:val="28"/>
        </w:rPr>
        <w:t xml:space="preserve"> “Message!</w:t>
      </w:r>
      <w:proofErr w:type="gramStart"/>
      <w:r>
        <w:rPr>
          <w:rFonts w:ascii="Times" w:hAnsi="Times" w:cs="Arial"/>
          <w:sz w:val="28"/>
        </w:rPr>
        <w:t>”,</w:t>
      </w:r>
      <w:proofErr w:type="gramEnd"/>
      <w:r>
        <w:rPr>
          <w:rFonts w:ascii="Times" w:hAnsi="Times" w:cs="Arial"/>
          <w:sz w:val="28"/>
        </w:rPr>
        <w:t xml:space="preserve"> “Message!!”, “!!”, “{[Message”, “]}Message”, “{&lt;Message”, “]Message”, “[]Message”.</w:t>
      </w:r>
    </w:p>
    <w:p w14:paraId="187B7ED0" w14:textId="236E9739" w:rsidR="002D71A3" w:rsidRDefault="002D71A3" w:rsidP="00E26A19">
      <w:pPr>
        <w:pStyle w:val="ListParagraph"/>
        <w:widowControl w:val="0"/>
        <w:autoSpaceDE w:val="0"/>
        <w:autoSpaceDN w:val="0"/>
        <w:adjustRightInd w:val="0"/>
        <w:spacing w:after="240" w:line="480" w:lineRule="auto"/>
        <w:rPr>
          <w:rFonts w:ascii="Times" w:hAnsi="Times" w:cs="Arial"/>
          <w:sz w:val="28"/>
        </w:rPr>
      </w:pPr>
      <w:r>
        <w:rPr>
          <w:rFonts w:ascii="Times" w:hAnsi="Times" w:cs="Arial"/>
          <w:sz w:val="28"/>
        </w:rPr>
        <w:t>“!!”</w:t>
      </w:r>
      <w:r w:rsidR="005E0916">
        <w:rPr>
          <w:rFonts w:ascii="Times" w:hAnsi="Times" w:cs="Arial"/>
          <w:sz w:val="28"/>
        </w:rPr>
        <w:t xml:space="preserve"> </w:t>
      </w:r>
      <w:proofErr w:type="gramStart"/>
      <w:r>
        <w:rPr>
          <w:rFonts w:ascii="Times" w:hAnsi="Times" w:cs="Arial"/>
          <w:sz w:val="28"/>
        </w:rPr>
        <w:t>should</w:t>
      </w:r>
      <w:proofErr w:type="gramEnd"/>
      <w:r>
        <w:rPr>
          <w:rFonts w:ascii="Times" w:hAnsi="Times" w:cs="Arial"/>
          <w:sz w:val="28"/>
        </w:rPr>
        <w:t xml:space="preserve"> end the message entering process.</w:t>
      </w:r>
      <w:r w:rsidR="00E26A19">
        <w:rPr>
          <w:rFonts w:ascii="Times" w:hAnsi="Times" w:cs="Arial"/>
          <w:sz w:val="28"/>
        </w:rPr>
        <w:t xml:space="preserve"> </w:t>
      </w:r>
      <w:r w:rsidRPr="00E26A19">
        <w:rPr>
          <w:rFonts w:ascii="Times" w:hAnsi="Times" w:cs="Arial"/>
          <w:sz w:val="28"/>
        </w:rPr>
        <w:t>“{&lt;Message”, “]</w:t>
      </w:r>
      <w:proofErr w:type="gramStart"/>
      <w:r w:rsidRPr="00E26A19">
        <w:rPr>
          <w:rFonts w:ascii="Times" w:hAnsi="Times" w:cs="Arial"/>
          <w:sz w:val="28"/>
        </w:rPr>
        <w:t>}Message</w:t>
      </w:r>
      <w:proofErr w:type="gramEnd"/>
      <w:r w:rsidRPr="00E26A19">
        <w:rPr>
          <w:rFonts w:ascii="Times" w:hAnsi="Times" w:cs="Arial"/>
          <w:sz w:val="28"/>
        </w:rPr>
        <w:t>”, “{[Message” should give errors and bring you back to the main menu</w:t>
      </w:r>
      <w:r w:rsidR="005E0916" w:rsidRPr="00E26A19">
        <w:rPr>
          <w:rFonts w:ascii="Times" w:hAnsi="Times" w:cs="Arial"/>
          <w:sz w:val="28"/>
        </w:rPr>
        <w:t>.</w:t>
      </w:r>
      <w:r w:rsidR="00E26A19">
        <w:rPr>
          <w:rFonts w:ascii="Times" w:hAnsi="Times" w:cs="Arial"/>
          <w:sz w:val="28"/>
        </w:rPr>
        <w:t xml:space="preserve"> </w:t>
      </w:r>
      <w:r w:rsidR="00E26A19" w:rsidRPr="00E26A19">
        <w:rPr>
          <w:rFonts w:ascii="Times" w:hAnsi="Times" w:cs="Arial"/>
          <w:sz w:val="28"/>
        </w:rPr>
        <w:t xml:space="preserve">If the other </w:t>
      </w:r>
      <w:r w:rsidR="00E26A19">
        <w:rPr>
          <w:rFonts w:ascii="Times" w:hAnsi="Times" w:cs="Arial"/>
          <w:sz w:val="28"/>
        </w:rPr>
        <w:t>tweets</w:t>
      </w:r>
      <w:r w:rsidR="00E26A19" w:rsidRPr="00E26A19">
        <w:rPr>
          <w:rFonts w:ascii="Times" w:hAnsi="Times" w:cs="Arial"/>
          <w:sz w:val="28"/>
        </w:rPr>
        <w:t xml:space="preserve"> are entered, the program will continue on as normal.</w:t>
      </w:r>
    </w:p>
    <w:p w14:paraId="40568726" w14:textId="0065B347" w:rsidR="001F2A88" w:rsidRPr="00E56E37" w:rsidRDefault="003525DA" w:rsidP="00E56E37">
      <w:pPr>
        <w:pStyle w:val="ListParagraph"/>
        <w:widowControl w:val="0"/>
        <w:autoSpaceDE w:val="0"/>
        <w:autoSpaceDN w:val="0"/>
        <w:adjustRightInd w:val="0"/>
        <w:spacing w:after="240" w:line="480" w:lineRule="auto"/>
        <w:rPr>
          <w:rFonts w:ascii="Times" w:hAnsi="Times" w:cs="Arial"/>
          <w:sz w:val="28"/>
        </w:rPr>
      </w:pPr>
      <w:r>
        <w:rPr>
          <w:rFonts w:ascii="Times" w:hAnsi="Times" w:cs="Arial"/>
          <w:noProof/>
          <w:sz w:val="28"/>
        </w:rPr>
        <w:drawing>
          <wp:inline distT="0" distB="0" distL="0" distR="0" wp14:anchorId="71B6FF4E" wp14:editId="05E655B8">
            <wp:extent cx="5474970" cy="2400300"/>
            <wp:effectExtent l="0" t="0" r="11430" b="12700"/>
            <wp:docPr id="13" name="Picture 12" descr="10.8:Users:robertjskelton:Desktop:Screen Shot 2013-10-27 at 5.3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8:Users:robertjskelton:Desktop:Screen Shot 2013-10-27 at 5.31.5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2400300"/>
                    </a:xfrm>
                    <a:prstGeom prst="rect">
                      <a:avLst/>
                    </a:prstGeom>
                    <a:noFill/>
                    <a:ln>
                      <a:noFill/>
                    </a:ln>
                  </pic:spPr>
                </pic:pic>
              </a:graphicData>
            </a:graphic>
          </wp:inline>
        </w:drawing>
      </w:r>
    </w:p>
    <w:p w14:paraId="289CA213" w14:textId="4A2F3E6F" w:rsidR="00FA20BD" w:rsidRDefault="00FA20BD"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b/>
          <w:sz w:val="28"/>
        </w:rPr>
        <w:t>If you post “1”, “2”, “3”, ”4”:</w:t>
      </w:r>
      <w:r>
        <w:rPr>
          <w:rFonts w:ascii="Times" w:hAnsi="Times" w:cs="Arial"/>
          <w:sz w:val="28"/>
        </w:rPr>
        <w:t xml:space="preserve"> When showing your wall page, it </w:t>
      </w:r>
      <w:r w:rsidR="00417FD5">
        <w:rPr>
          <w:rFonts w:ascii="Times" w:hAnsi="Times" w:cs="Arial"/>
          <w:sz w:val="28"/>
        </w:rPr>
        <w:t xml:space="preserve">would first show a banner saying who’s wall page you are viewing, and then </w:t>
      </w:r>
      <w:r w:rsidR="002C5971">
        <w:rPr>
          <w:rFonts w:ascii="Times" w:hAnsi="Times" w:cs="Arial"/>
          <w:sz w:val="28"/>
        </w:rPr>
        <w:t>should show:</w:t>
      </w:r>
    </w:p>
    <w:p w14:paraId="1707511B" w14:textId="567A650B" w:rsidR="002C5971" w:rsidRPr="002C5971" w:rsidRDefault="002C5971" w:rsidP="002D71A3">
      <w:pPr>
        <w:pStyle w:val="ListParagraph"/>
        <w:widowControl w:val="0"/>
        <w:autoSpaceDE w:val="0"/>
        <w:autoSpaceDN w:val="0"/>
        <w:adjustRightInd w:val="0"/>
        <w:spacing w:after="240" w:line="480" w:lineRule="auto"/>
        <w:rPr>
          <w:rFonts w:ascii="Times" w:hAnsi="Times" w:cs="Arial"/>
          <w:sz w:val="28"/>
        </w:rPr>
      </w:pPr>
      <w:r w:rsidRPr="002C5971">
        <w:rPr>
          <w:rFonts w:ascii="Times" w:hAnsi="Times" w:cs="Arial"/>
          <w:sz w:val="28"/>
        </w:rPr>
        <w:t>4</w:t>
      </w:r>
    </w:p>
    <w:p w14:paraId="30834AFD" w14:textId="3B8C3EBD" w:rsidR="002C5971" w:rsidRDefault="002C5971"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sz w:val="28"/>
        </w:rPr>
        <w:t>3</w:t>
      </w:r>
    </w:p>
    <w:p w14:paraId="37E08648" w14:textId="231AE331" w:rsidR="002C5971" w:rsidRDefault="002C5971"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sz w:val="28"/>
        </w:rPr>
        <w:t>And then prompt you if you want to see the rest of the messages. If you say yes, it should print:</w:t>
      </w:r>
    </w:p>
    <w:p w14:paraId="0E4FB68C" w14:textId="32C8A30D" w:rsidR="002C5971" w:rsidRDefault="002C5971"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sz w:val="28"/>
        </w:rPr>
        <w:t>2</w:t>
      </w:r>
    </w:p>
    <w:p w14:paraId="598A8978" w14:textId="3CCC5274" w:rsidR="002C5971" w:rsidRDefault="002C5971"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sz w:val="28"/>
        </w:rPr>
        <w:t>1</w:t>
      </w:r>
    </w:p>
    <w:p w14:paraId="5623F71F" w14:textId="5E5ED845" w:rsidR="002C5971" w:rsidRDefault="002C5971"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sz w:val="28"/>
        </w:rPr>
        <w:t>If you say no, it should show a banner saying it is the end of the current user’s wall page, and bring you back to the main menu.</w:t>
      </w:r>
      <w:r w:rsidR="00417FD5">
        <w:rPr>
          <w:rFonts w:ascii="Times" w:hAnsi="Times" w:cs="Arial"/>
          <w:sz w:val="28"/>
        </w:rPr>
        <w:t xml:space="preserve"> All new posts will be on a new line, and the user’s name will not be shown.</w:t>
      </w:r>
      <w:r>
        <w:rPr>
          <w:rFonts w:ascii="Times" w:hAnsi="Times" w:cs="Arial"/>
          <w:sz w:val="28"/>
        </w:rPr>
        <w:t xml:space="preserve"> </w:t>
      </w:r>
    </w:p>
    <w:p w14:paraId="687784A4" w14:textId="6EF32526" w:rsidR="003525DA" w:rsidRPr="00FA20BD" w:rsidRDefault="003525DA"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noProof/>
          <w:sz w:val="28"/>
        </w:rPr>
        <w:drawing>
          <wp:inline distT="0" distB="0" distL="0" distR="0" wp14:anchorId="453976FB" wp14:editId="71B22E72">
            <wp:extent cx="5104130" cy="7200900"/>
            <wp:effectExtent l="0" t="0" r="1270" b="12700"/>
            <wp:docPr id="14" name="Picture 13" descr="10.8:Users:robertjskelton:Desktop:Screen Shot 2013-10-27 at 5.32.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8:Users:robertjskelton:Desktop:Screen Shot 2013-10-27 at 5.32.4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4130" cy="7200900"/>
                    </a:xfrm>
                    <a:prstGeom prst="rect">
                      <a:avLst/>
                    </a:prstGeom>
                    <a:noFill/>
                    <a:ln>
                      <a:noFill/>
                    </a:ln>
                  </pic:spPr>
                </pic:pic>
              </a:graphicData>
            </a:graphic>
          </wp:inline>
        </w:drawing>
      </w:r>
    </w:p>
    <w:p w14:paraId="246C6E4C" w14:textId="5CBBA24E" w:rsidR="001F268D" w:rsidRDefault="00E56E37" w:rsidP="002D71A3">
      <w:pPr>
        <w:pStyle w:val="ListParagraph"/>
        <w:widowControl w:val="0"/>
        <w:autoSpaceDE w:val="0"/>
        <w:autoSpaceDN w:val="0"/>
        <w:adjustRightInd w:val="0"/>
        <w:spacing w:after="240" w:line="480" w:lineRule="auto"/>
        <w:rPr>
          <w:rFonts w:ascii="Times" w:hAnsi="Times" w:cs="Arial"/>
          <w:sz w:val="28"/>
        </w:rPr>
      </w:pPr>
      <w:r>
        <w:rPr>
          <w:rFonts w:ascii="Times" w:hAnsi="Times" w:cs="Arial"/>
          <w:noProof/>
          <w:sz w:val="28"/>
        </w:rPr>
        <w:drawing>
          <wp:inline distT="0" distB="0" distL="0" distR="0" wp14:anchorId="10E75B2D" wp14:editId="19E40C61">
            <wp:extent cx="5486400" cy="2870835"/>
            <wp:effectExtent l="0" t="0" r="0" b="0"/>
            <wp:docPr id="15" name="Picture 14" descr="10.8:Users:robertjskelton:Desktop:Screen Shot 2013-10-27 at 5.3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8:Users:robertjskelton:Desktop:Screen Shot 2013-10-27 at 5.33.1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70835"/>
                    </a:xfrm>
                    <a:prstGeom prst="rect">
                      <a:avLst/>
                    </a:prstGeom>
                    <a:noFill/>
                    <a:ln>
                      <a:noFill/>
                    </a:ln>
                  </pic:spPr>
                </pic:pic>
              </a:graphicData>
            </a:graphic>
          </wp:inline>
        </w:drawing>
      </w:r>
    </w:p>
    <w:p w14:paraId="1FA1AA64" w14:textId="77777777" w:rsidR="001E6D1C" w:rsidRDefault="001E6D1C" w:rsidP="002D71A3">
      <w:pPr>
        <w:pStyle w:val="ListParagraph"/>
        <w:widowControl w:val="0"/>
        <w:autoSpaceDE w:val="0"/>
        <w:autoSpaceDN w:val="0"/>
        <w:adjustRightInd w:val="0"/>
        <w:spacing w:after="240" w:line="480" w:lineRule="auto"/>
        <w:rPr>
          <w:rFonts w:ascii="Times" w:hAnsi="Times" w:cs="Arial"/>
          <w:sz w:val="28"/>
        </w:rPr>
      </w:pPr>
    </w:p>
    <w:p w14:paraId="346D4CFB" w14:textId="76D9FFA8" w:rsidR="002D71A3" w:rsidRDefault="004079BF" w:rsidP="004079BF">
      <w:pPr>
        <w:widowControl w:val="0"/>
        <w:autoSpaceDE w:val="0"/>
        <w:autoSpaceDN w:val="0"/>
        <w:adjustRightInd w:val="0"/>
        <w:spacing w:after="240" w:line="480" w:lineRule="auto"/>
        <w:jc w:val="center"/>
        <w:rPr>
          <w:rFonts w:ascii="Times" w:hAnsi="Times" w:cs="Arial"/>
          <w:b/>
          <w:sz w:val="28"/>
          <w:u w:val="single"/>
        </w:rPr>
      </w:pPr>
      <w:r w:rsidRPr="004079BF">
        <w:rPr>
          <w:rFonts w:ascii="Times" w:hAnsi="Times" w:cs="Arial"/>
          <w:b/>
          <w:sz w:val="28"/>
          <w:u w:val="single"/>
        </w:rPr>
        <w:t>Conclusion</w:t>
      </w:r>
    </w:p>
    <w:p w14:paraId="2431D2A2" w14:textId="18DB2EAB" w:rsidR="004079BF" w:rsidRDefault="004079BF" w:rsidP="004079BF">
      <w:pPr>
        <w:widowControl w:val="0"/>
        <w:autoSpaceDE w:val="0"/>
        <w:autoSpaceDN w:val="0"/>
        <w:adjustRightInd w:val="0"/>
        <w:spacing w:after="240" w:line="480" w:lineRule="auto"/>
        <w:rPr>
          <w:rFonts w:ascii="Times" w:hAnsi="Times" w:cs="Arial"/>
          <w:sz w:val="28"/>
        </w:rPr>
      </w:pPr>
      <w:r>
        <w:rPr>
          <w:rFonts w:ascii="Times" w:hAnsi="Times" w:cs="Arial"/>
          <w:sz w:val="28"/>
        </w:rPr>
        <w:tab/>
        <w:t>This was a difficult project, but I learned more about Object-Oriented programming from it. I hope I ear</w:t>
      </w:r>
      <w:r w:rsidR="001E586D">
        <w:rPr>
          <w:rFonts w:ascii="Times" w:hAnsi="Times" w:cs="Arial"/>
          <w:sz w:val="28"/>
        </w:rPr>
        <w:t>ned better than an F this time.</w:t>
      </w:r>
      <w:r w:rsidR="009908E3" w:rsidRPr="009908E3">
        <w:rPr>
          <w:rFonts w:ascii="Times" w:hAnsi="Times" w:cs="Arial"/>
          <w:sz w:val="28"/>
        </w:rPr>
        <w:t xml:space="preserve"> </w:t>
      </w:r>
      <w:r w:rsidR="009908E3">
        <w:rPr>
          <w:rFonts w:ascii="Times" w:hAnsi="Times" w:cs="Arial"/>
          <w:sz w:val="28"/>
        </w:rPr>
        <w:t xml:space="preserve">Enjoy! </w:t>
      </w:r>
      <w:r w:rsidR="001E586D">
        <w:rPr>
          <w:rFonts w:ascii="Times" w:hAnsi="Times" w:cs="Arial"/>
          <w:sz w:val="28"/>
        </w:rPr>
        <w:t xml:space="preserve"> </w:t>
      </w:r>
      <w:r w:rsidR="009908E3">
        <w:rPr>
          <w:rFonts w:ascii="Times" w:hAnsi="Times" w:cs="Arial"/>
          <w:noProof/>
          <w:sz w:val="28"/>
        </w:rPr>
        <w:drawing>
          <wp:inline distT="0" distB="0" distL="0" distR="0" wp14:anchorId="5A49D4C4" wp14:editId="20633454">
            <wp:extent cx="5486400" cy="2731770"/>
            <wp:effectExtent l="0" t="0" r="0" b="11430"/>
            <wp:docPr id="1" name="Picture 1" descr="10.8:Users:robertjskelton:Desktop:Screen Shot 2013-10-27 at 5.4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Users:robertjskelton:Desktop:Screen Shot 2013-10-27 at 5.43.5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31770"/>
                    </a:xfrm>
                    <a:prstGeom prst="rect">
                      <a:avLst/>
                    </a:prstGeom>
                    <a:noFill/>
                    <a:ln>
                      <a:noFill/>
                    </a:ln>
                  </pic:spPr>
                </pic:pic>
              </a:graphicData>
            </a:graphic>
          </wp:inline>
        </w:drawing>
      </w:r>
      <w:bookmarkStart w:id="0" w:name="_GoBack"/>
      <w:bookmarkEnd w:id="0"/>
      <w:r w:rsidR="001E586D">
        <w:rPr>
          <w:rFonts w:ascii="Times" w:hAnsi="Times" w:cs="Arial"/>
          <w:sz w:val="28"/>
        </w:rPr>
        <w:t xml:space="preserve">Testing on Linux made me realize the G++ compiler on Linux did not like the exit; command, which was a backup in my quit() function. This was as easy fix, as I just commented out that line of code. Other than that, it worked the same on OS X 10.8 and </w:t>
      </w:r>
      <w:proofErr w:type="spellStart"/>
      <w:r w:rsidR="001E586D">
        <w:rPr>
          <w:rFonts w:ascii="Times" w:hAnsi="Times" w:cs="Arial"/>
          <w:sz w:val="28"/>
        </w:rPr>
        <w:t>CentOS</w:t>
      </w:r>
      <w:proofErr w:type="spellEnd"/>
      <w:r w:rsidR="001E586D">
        <w:rPr>
          <w:rFonts w:ascii="Times" w:hAnsi="Times" w:cs="Arial"/>
          <w:sz w:val="28"/>
        </w:rPr>
        <w:t xml:space="preserve">. </w:t>
      </w:r>
      <w:r w:rsidR="001E586D">
        <w:rPr>
          <w:rFonts w:ascii="Times" w:hAnsi="Times" w:cs="Arial"/>
          <w:sz w:val="28"/>
        </w:rPr>
        <w:t>Enjoy!</w:t>
      </w:r>
    </w:p>
    <w:p w14:paraId="4C9700ED" w14:textId="48532405" w:rsidR="004079BF" w:rsidRPr="004079BF" w:rsidRDefault="004079BF" w:rsidP="004079BF">
      <w:pPr>
        <w:widowControl w:val="0"/>
        <w:autoSpaceDE w:val="0"/>
        <w:autoSpaceDN w:val="0"/>
        <w:adjustRightInd w:val="0"/>
        <w:spacing w:after="240" w:line="480" w:lineRule="auto"/>
        <w:rPr>
          <w:rFonts w:ascii="Times" w:hAnsi="Times" w:cs="Arial"/>
          <w:sz w:val="28"/>
        </w:rPr>
      </w:pPr>
      <w:r>
        <w:rPr>
          <w:rFonts w:ascii="Times" w:hAnsi="Times" w:cs="Arial"/>
          <w:sz w:val="28"/>
        </w:rPr>
        <w:t>-Robert Skelton</w:t>
      </w:r>
    </w:p>
    <w:p w14:paraId="4597500F" w14:textId="77777777" w:rsidR="002D71A3" w:rsidRPr="00A144BB" w:rsidRDefault="002D71A3" w:rsidP="002D71A3">
      <w:pPr>
        <w:pStyle w:val="ListParagraph"/>
        <w:widowControl w:val="0"/>
        <w:autoSpaceDE w:val="0"/>
        <w:autoSpaceDN w:val="0"/>
        <w:adjustRightInd w:val="0"/>
        <w:spacing w:after="240" w:line="480" w:lineRule="auto"/>
        <w:rPr>
          <w:rFonts w:ascii="Times" w:hAnsi="Times" w:cs="Arial"/>
          <w:sz w:val="28"/>
          <w:u w:val="words"/>
        </w:rPr>
      </w:pPr>
    </w:p>
    <w:p w14:paraId="3085B034" w14:textId="00F2919A" w:rsidR="004B05F6" w:rsidRPr="00734671" w:rsidRDefault="004B05F6" w:rsidP="00A33FD5">
      <w:pPr>
        <w:widowControl w:val="0"/>
        <w:autoSpaceDE w:val="0"/>
        <w:autoSpaceDN w:val="0"/>
        <w:adjustRightInd w:val="0"/>
        <w:spacing w:after="240" w:line="480" w:lineRule="auto"/>
        <w:rPr>
          <w:rFonts w:ascii="Times" w:hAnsi="Times" w:cs="Arial"/>
          <w:sz w:val="28"/>
        </w:rPr>
      </w:pPr>
    </w:p>
    <w:sectPr w:rsidR="004B05F6" w:rsidRPr="00734671" w:rsidSect="002B34B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360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A1D29A7"/>
    <w:multiLevelType w:val="hybridMultilevel"/>
    <w:tmpl w:val="6F00D69E"/>
    <w:lvl w:ilvl="0" w:tplc="3F7255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A2A6E"/>
    <w:multiLevelType w:val="hybridMultilevel"/>
    <w:tmpl w:val="D6FAC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6D51A4"/>
    <w:multiLevelType w:val="hybridMultilevel"/>
    <w:tmpl w:val="7218894E"/>
    <w:lvl w:ilvl="0" w:tplc="04090003">
      <w:start w:val="1"/>
      <w:numFmt w:val="bullet"/>
      <w:lvlText w:val="o"/>
      <w:lvlJc w:val="left"/>
      <w:pPr>
        <w:ind w:left="1153" w:hanging="360"/>
      </w:pPr>
      <w:rPr>
        <w:rFonts w:ascii="Courier New" w:hAnsi="Courier New" w:hint="default"/>
      </w:rPr>
    </w:lvl>
    <w:lvl w:ilvl="1" w:tplc="04090003" w:tentative="1">
      <w:start w:val="1"/>
      <w:numFmt w:val="bullet"/>
      <w:lvlText w:val="o"/>
      <w:lvlJc w:val="left"/>
      <w:pPr>
        <w:ind w:left="1873" w:hanging="360"/>
      </w:pPr>
      <w:rPr>
        <w:rFonts w:ascii="Courier New" w:hAnsi="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8">
    <w:nsid w:val="0FF71D6E"/>
    <w:multiLevelType w:val="hybridMultilevel"/>
    <w:tmpl w:val="61382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5143CC"/>
    <w:multiLevelType w:val="hybridMultilevel"/>
    <w:tmpl w:val="4EBE46B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3303F8F"/>
    <w:multiLevelType w:val="hybridMultilevel"/>
    <w:tmpl w:val="0C8A445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A750C6"/>
    <w:multiLevelType w:val="hybridMultilevel"/>
    <w:tmpl w:val="5210B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2A7F87"/>
    <w:multiLevelType w:val="hybridMultilevel"/>
    <w:tmpl w:val="72BCF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033CAD"/>
    <w:multiLevelType w:val="hybridMultilevel"/>
    <w:tmpl w:val="6F00D69E"/>
    <w:lvl w:ilvl="0" w:tplc="3F7255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802790"/>
    <w:multiLevelType w:val="hybridMultilevel"/>
    <w:tmpl w:val="0AE2CB26"/>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15">
    <w:nsid w:val="708D1E92"/>
    <w:multiLevelType w:val="hybridMultilevel"/>
    <w:tmpl w:val="D97034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40376E"/>
    <w:multiLevelType w:val="hybridMultilevel"/>
    <w:tmpl w:val="47B42208"/>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941781B"/>
    <w:multiLevelType w:val="hybridMultilevel"/>
    <w:tmpl w:val="01A0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1527E8"/>
    <w:multiLevelType w:val="hybridMultilevel"/>
    <w:tmpl w:val="6F00D69E"/>
    <w:lvl w:ilvl="0" w:tplc="3F7255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18"/>
  </w:num>
  <w:num w:numId="4">
    <w:abstractNumId w:val="13"/>
  </w:num>
  <w:num w:numId="5">
    <w:abstractNumId w:val="5"/>
  </w:num>
  <w:num w:numId="6">
    <w:abstractNumId w:val="12"/>
  </w:num>
  <w:num w:numId="7">
    <w:abstractNumId w:val="0"/>
  </w:num>
  <w:num w:numId="8">
    <w:abstractNumId w:val="1"/>
  </w:num>
  <w:num w:numId="9">
    <w:abstractNumId w:val="2"/>
  </w:num>
  <w:num w:numId="10">
    <w:abstractNumId w:val="3"/>
  </w:num>
  <w:num w:numId="11">
    <w:abstractNumId w:val="4"/>
  </w:num>
  <w:num w:numId="12">
    <w:abstractNumId w:val="6"/>
  </w:num>
  <w:num w:numId="13">
    <w:abstractNumId w:val="8"/>
  </w:num>
  <w:num w:numId="14">
    <w:abstractNumId w:val="9"/>
  </w:num>
  <w:num w:numId="15">
    <w:abstractNumId w:val="17"/>
  </w:num>
  <w:num w:numId="16">
    <w:abstractNumId w:val="16"/>
  </w:num>
  <w:num w:numId="17">
    <w:abstractNumId w:val="14"/>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1C2"/>
    <w:rsid w:val="00033F23"/>
    <w:rsid w:val="00036FEC"/>
    <w:rsid w:val="000A05CB"/>
    <w:rsid w:val="000A075A"/>
    <w:rsid w:val="000A70B2"/>
    <w:rsid w:val="000A7E2B"/>
    <w:rsid w:val="000C1685"/>
    <w:rsid w:val="000E5775"/>
    <w:rsid w:val="00101629"/>
    <w:rsid w:val="0010177C"/>
    <w:rsid w:val="00166B66"/>
    <w:rsid w:val="00193C52"/>
    <w:rsid w:val="001A12E4"/>
    <w:rsid w:val="001A2DEE"/>
    <w:rsid w:val="001E586D"/>
    <w:rsid w:val="001E6D1C"/>
    <w:rsid w:val="001F268D"/>
    <w:rsid w:val="001F2A88"/>
    <w:rsid w:val="001F4CE1"/>
    <w:rsid w:val="001F733D"/>
    <w:rsid w:val="00215269"/>
    <w:rsid w:val="002377A2"/>
    <w:rsid w:val="002420E4"/>
    <w:rsid w:val="002B34B6"/>
    <w:rsid w:val="002C5971"/>
    <w:rsid w:val="002D550A"/>
    <w:rsid w:val="002D71A3"/>
    <w:rsid w:val="003073CA"/>
    <w:rsid w:val="003525DA"/>
    <w:rsid w:val="00362293"/>
    <w:rsid w:val="00376073"/>
    <w:rsid w:val="003B1019"/>
    <w:rsid w:val="003D3B80"/>
    <w:rsid w:val="003E637E"/>
    <w:rsid w:val="003E75D3"/>
    <w:rsid w:val="004079BF"/>
    <w:rsid w:val="0041503A"/>
    <w:rsid w:val="00417FD5"/>
    <w:rsid w:val="00422051"/>
    <w:rsid w:val="00423D62"/>
    <w:rsid w:val="00456E69"/>
    <w:rsid w:val="00480AF9"/>
    <w:rsid w:val="00491468"/>
    <w:rsid w:val="004A7774"/>
    <w:rsid w:val="004B05F6"/>
    <w:rsid w:val="005005DD"/>
    <w:rsid w:val="005061A2"/>
    <w:rsid w:val="0051219D"/>
    <w:rsid w:val="00522AEE"/>
    <w:rsid w:val="00565E8C"/>
    <w:rsid w:val="005873FA"/>
    <w:rsid w:val="005B5E09"/>
    <w:rsid w:val="005B69F1"/>
    <w:rsid w:val="005E0916"/>
    <w:rsid w:val="005F10A0"/>
    <w:rsid w:val="005F69E6"/>
    <w:rsid w:val="006226CF"/>
    <w:rsid w:val="00654205"/>
    <w:rsid w:val="00662093"/>
    <w:rsid w:val="006E3E43"/>
    <w:rsid w:val="006F13F9"/>
    <w:rsid w:val="007007A4"/>
    <w:rsid w:val="00701F6A"/>
    <w:rsid w:val="00710ECA"/>
    <w:rsid w:val="00717FC1"/>
    <w:rsid w:val="00734671"/>
    <w:rsid w:val="007357F4"/>
    <w:rsid w:val="007463E3"/>
    <w:rsid w:val="007766A0"/>
    <w:rsid w:val="007A610E"/>
    <w:rsid w:val="007C1934"/>
    <w:rsid w:val="007C5B4B"/>
    <w:rsid w:val="007D29CA"/>
    <w:rsid w:val="008011C2"/>
    <w:rsid w:val="008722D8"/>
    <w:rsid w:val="0089490F"/>
    <w:rsid w:val="00900351"/>
    <w:rsid w:val="009018A0"/>
    <w:rsid w:val="00960657"/>
    <w:rsid w:val="009747F9"/>
    <w:rsid w:val="00980020"/>
    <w:rsid w:val="00980F39"/>
    <w:rsid w:val="009859D0"/>
    <w:rsid w:val="009908E3"/>
    <w:rsid w:val="009E3D9F"/>
    <w:rsid w:val="009F0086"/>
    <w:rsid w:val="00A144BB"/>
    <w:rsid w:val="00A3198D"/>
    <w:rsid w:val="00A33FD5"/>
    <w:rsid w:val="00A41720"/>
    <w:rsid w:val="00A64487"/>
    <w:rsid w:val="00AB11F7"/>
    <w:rsid w:val="00AD221B"/>
    <w:rsid w:val="00AF6330"/>
    <w:rsid w:val="00B703D3"/>
    <w:rsid w:val="00BB13B1"/>
    <w:rsid w:val="00BE158C"/>
    <w:rsid w:val="00BF5194"/>
    <w:rsid w:val="00C06DB0"/>
    <w:rsid w:val="00C25E2C"/>
    <w:rsid w:val="00C30B02"/>
    <w:rsid w:val="00C53F94"/>
    <w:rsid w:val="00C647C4"/>
    <w:rsid w:val="00C76934"/>
    <w:rsid w:val="00CB39B0"/>
    <w:rsid w:val="00CE6E84"/>
    <w:rsid w:val="00D13D56"/>
    <w:rsid w:val="00D61A26"/>
    <w:rsid w:val="00D85669"/>
    <w:rsid w:val="00DC1FA5"/>
    <w:rsid w:val="00DC59BA"/>
    <w:rsid w:val="00DF6148"/>
    <w:rsid w:val="00E26A19"/>
    <w:rsid w:val="00E3411A"/>
    <w:rsid w:val="00E42D6F"/>
    <w:rsid w:val="00E56E37"/>
    <w:rsid w:val="00E838B0"/>
    <w:rsid w:val="00E8578D"/>
    <w:rsid w:val="00EA5DD8"/>
    <w:rsid w:val="00EB1310"/>
    <w:rsid w:val="00EB2A76"/>
    <w:rsid w:val="00F12D37"/>
    <w:rsid w:val="00F44A74"/>
    <w:rsid w:val="00F80BA8"/>
    <w:rsid w:val="00F8676D"/>
    <w:rsid w:val="00F971B2"/>
    <w:rsid w:val="00FA154E"/>
    <w:rsid w:val="00FA20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FF86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1C2"/>
    <w:pPr>
      <w:ind w:left="720"/>
      <w:contextualSpacing/>
    </w:pPr>
  </w:style>
  <w:style w:type="paragraph" w:styleId="BalloonText">
    <w:name w:val="Balloon Text"/>
    <w:basedOn w:val="Normal"/>
    <w:link w:val="BalloonTextChar"/>
    <w:uiPriority w:val="99"/>
    <w:semiHidden/>
    <w:unhideWhenUsed/>
    <w:rsid w:val="002420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20E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1C2"/>
    <w:pPr>
      <w:ind w:left="720"/>
      <w:contextualSpacing/>
    </w:pPr>
  </w:style>
  <w:style w:type="paragraph" w:styleId="BalloonText">
    <w:name w:val="Balloon Text"/>
    <w:basedOn w:val="Normal"/>
    <w:link w:val="BalloonTextChar"/>
    <w:uiPriority w:val="99"/>
    <w:semiHidden/>
    <w:unhideWhenUsed/>
    <w:rsid w:val="002420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20E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2529</Words>
  <Characters>14418</Characters>
  <Application>Microsoft Macintosh Word</Application>
  <DocSecurity>0</DocSecurity>
  <Lines>120</Lines>
  <Paragraphs>33</Paragraphs>
  <ScaleCrop>false</ScaleCrop>
  <Company/>
  <LinksUpToDate>false</LinksUpToDate>
  <CharactersWithSpaces>16914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Skelton</dc:creator>
  <cp:keywords/>
  <dc:description/>
  <cp:lastModifiedBy>Robert Skelton</cp:lastModifiedBy>
  <cp:revision>5</cp:revision>
  <cp:lastPrinted>2013-10-27T22:37:00Z</cp:lastPrinted>
  <dcterms:created xsi:type="dcterms:W3CDTF">2013-10-27T22:37:00Z</dcterms:created>
  <dcterms:modified xsi:type="dcterms:W3CDTF">2013-10-27T22:46:00Z</dcterms:modified>
</cp:coreProperties>
</file>